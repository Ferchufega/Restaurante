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99B2D5" w14:textId="5C5E933C" w:rsidR="00B26D17" w:rsidRDefault="000D4DB8" w:rsidP="00B26D17">
      <w:pPr>
        <w:spacing w:line="240" w:lineRule="auto"/>
        <w:jc w:val="center"/>
        <w:rPr>
          <w:rFonts w:ascii="Book Antiqua" w:hAnsi="Book Antiqua"/>
          <w:b/>
          <w:sz w:val="52"/>
        </w:rPr>
      </w:pPr>
      <w:bookmarkStart w:id="0" w:name="_Toc317757160"/>
      <w:r>
        <w:rPr>
          <w:b/>
          <w:noProof/>
          <w:color w:val="C4BC96"/>
          <w:sz w:val="48"/>
          <w:szCs w:val="32"/>
        </w:rPr>
        <w:pict w14:anchorId="1A2E7287">
          <v:group id="_x0000_s1052" style="position:absolute;left:0;text-align:left;margin-left:0;margin-top:0;width:595.3pt;height:841.95pt;z-index:-251658240;mso-width-percent:1000;mso-height-percent:1000;mso-position-horizontal-relative:page;mso-position-vertical-relative:page;mso-width-percent:1000;mso-height-percent:1000" coordsize="12240,15840" o:allowincell="f">
            <v:rect id="_x0000_s1053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c0504d [3205]" strokecolor="#f2f2f2 [3041]" strokeweight="3pt">
              <v:shadow on="t" type="perspective" color="#622423 [1605]" opacity=".5" offset="1pt" offset2="-1pt"/>
            </v:rect>
            <v:rect id="_x0000_s1054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stroked="f"/>
            <w10:wrap anchorx="page" anchory="page"/>
          </v:group>
        </w:pict>
      </w:r>
    </w:p>
    <w:p w14:paraId="226E4BC7" w14:textId="2F859936" w:rsidR="00B26D17" w:rsidRDefault="00CF22CD" w:rsidP="00F66F02">
      <w:pPr>
        <w:spacing w:line="240" w:lineRule="auto"/>
        <w:ind w:left="-142" w:firstLine="284"/>
        <w:jc w:val="center"/>
        <w:rPr>
          <w:rFonts w:ascii="Book Antiqua" w:hAnsi="Book Antiqua"/>
          <w:b/>
          <w:sz w:val="52"/>
        </w:rPr>
      </w:pPr>
      <w:r>
        <w:rPr>
          <w:rFonts w:ascii="Book Antiqua" w:hAnsi="Book Antiqua"/>
          <w:b/>
          <w:noProof/>
          <w:sz w:val="52"/>
          <w:lang w:val="es-US" w:eastAsia="es-US"/>
        </w:rPr>
        <w:drawing>
          <wp:inline distT="0" distB="0" distL="0" distR="0" wp14:anchorId="33536783" wp14:editId="53856BC2">
            <wp:extent cx="1944000" cy="1944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2400338_960_720[1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C5DE62F" w14:textId="77777777" w:rsidR="00B26D17" w:rsidRDefault="00B26D17" w:rsidP="00B26D17">
      <w:pPr>
        <w:spacing w:line="240" w:lineRule="auto"/>
        <w:jc w:val="right"/>
        <w:rPr>
          <w:color w:val="7F7F7F"/>
          <w:sz w:val="32"/>
          <w:szCs w:val="32"/>
        </w:rPr>
      </w:pPr>
    </w:p>
    <w:p w14:paraId="3954918F" w14:textId="77777777" w:rsidR="00B26D17" w:rsidRDefault="00B26D17" w:rsidP="00B26D17">
      <w:pPr>
        <w:spacing w:line="240" w:lineRule="auto"/>
        <w:jc w:val="right"/>
        <w:rPr>
          <w:color w:val="7F7F7F"/>
          <w:sz w:val="32"/>
          <w:szCs w:val="32"/>
        </w:rPr>
      </w:pPr>
    </w:p>
    <w:tbl>
      <w:tblPr>
        <w:tblW w:w="8648" w:type="dxa"/>
        <w:jc w:val="center"/>
        <w:tblBorders>
          <w:bottom w:val="single" w:sz="8" w:space="0" w:color="3CB371"/>
          <w:insideH w:val="single" w:sz="8" w:space="0" w:color="3CB371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688"/>
        <w:gridCol w:w="7385"/>
        <w:gridCol w:w="575"/>
      </w:tblGrid>
      <w:tr w:rsidR="00DB0530" w:rsidRPr="00FD6D54" w14:paraId="2F0EB5E2" w14:textId="2ED7661C" w:rsidTr="00F66F02">
        <w:trPr>
          <w:trHeight w:val="1440"/>
          <w:jc w:val="center"/>
        </w:trPr>
        <w:tc>
          <w:tcPr>
            <w:tcW w:w="688" w:type="dxa"/>
            <w:vAlign w:val="center"/>
          </w:tcPr>
          <w:p w14:paraId="7FCCF6C2" w14:textId="0B6FCF95" w:rsidR="00DB0530" w:rsidRPr="009D3EA6" w:rsidRDefault="00DB0530" w:rsidP="00DB0530">
            <w:pPr>
              <w:pStyle w:val="Sinespaciado"/>
              <w:jc w:val="center"/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</w:pPr>
            <w:r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  <w:t>--</w:t>
            </w:r>
          </w:p>
        </w:tc>
        <w:tc>
          <w:tcPr>
            <w:tcW w:w="7385" w:type="dxa"/>
            <w:vAlign w:val="center"/>
          </w:tcPr>
          <w:p w14:paraId="7C60F7C8" w14:textId="0FB4D738" w:rsidR="00DB0530" w:rsidRPr="00DB0530" w:rsidRDefault="00DB0530" w:rsidP="00DB0530">
            <w:pPr>
              <w:pStyle w:val="Sinespaciado"/>
              <w:jc w:val="center"/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</w:pPr>
            <w:r w:rsidRPr="009D3EA6"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  <w:t>Software transaccional de pedido y facturación para restaurante</w:t>
            </w:r>
          </w:p>
        </w:tc>
        <w:tc>
          <w:tcPr>
            <w:tcW w:w="575" w:type="dxa"/>
            <w:vAlign w:val="center"/>
          </w:tcPr>
          <w:p w14:paraId="1874FFF0" w14:textId="73329FBF" w:rsidR="00DB0530" w:rsidRPr="009D3EA6" w:rsidRDefault="00DB0530" w:rsidP="00DB0530">
            <w:pPr>
              <w:pStyle w:val="Sinespaciado"/>
              <w:jc w:val="center"/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</w:pPr>
            <w:r>
              <w:rPr>
                <w:rFonts w:ascii="Cambria" w:hAnsi="Cambria"/>
                <w:b/>
                <w:bCs/>
                <w:color w:val="C0504D" w:themeColor="accent2"/>
                <w:sz w:val="44"/>
                <w:szCs w:val="80"/>
              </w:rPr>
              <w:t>--</w:t>
            </w:r>
          </w:p>
        </w:tc>
      </w:tr>
      <w:tr w:rsidR="00DB0530" w:rsidRPr="00FD6D54" w14:paraId="41C01B66" w14:textId="5B8B63C4" w:rsidTr="00F66F02">
        <w:trPr>
          <w:trHeight w:val="720"/>
          <w:jc w:val="center"/>
        </w:trPr>
        <w:tc>
          <w:tcPr>
            <w:tcW w:w="8648" w:type="dxa"/>
            <w:gridSpan w:val="3"/>
            <w:shd w:val="clear" w:color="auto" w:fill="E5B8B7" w:themeFill="accent2" w:themeFillTint="66"/>
            <w:vAlign w:val="center"/>
          </w:tcPr>
          <w:p w14:paraId="0D7F3E48" w14:textId="612A4A64" w:rsidR="00DB0530" w:rsidRPr="00FD6D54" w:rsidRDefault="00DB0530" w:rsidP="00DB0530">
            <w:pPr>
              <w:pStyle w:val="Sinespaciado"/>
              <w:jc w:val="center"/>
              <w:rPr>
                <w:rFonts w:ascii="Cambria" w:hAnsi="Cambria"/>
                <w:b/>
                <w:bCs/>
                <w:color w:val="000000"/>
                <w:sz w:val="44"/>
                <w:szCs w:val="44"/>
              </w:rPr>
            </w:pPr>
            <w:r w:rsidRPr="00FD6D54">
              <w:rPr>
                <w:rFonts w:ascii="Cambria" w:hAnsi="Cambria"/>
                <w:b/>
                <w:bCs/>
                <w:color w:val="000000"/>
                <w:sz w:val="44"/>
                <w:szCs w:val="44"/>
              </w:rPr>
              <w:t>MANUAL DE USUARIO</w:t>
            </w:r>
          </w:p>
        </w:tc>
      </w:tr>
    </w:tbl>
    <w:p w14:paraId="5DBD5C10" w14:textId="77777777" w:rsidR="009D3EA6" w:rsidRDefault="009D3EA6" w:rsidP="0040261C">
      <w:pPr>
        <w:spacing w:line="240" w:lineRule="auto"/>
        <w:jc w:val="center"/>
        <w:rPr>
          <w:b/>
          <w:color w:val="7F7F7F"/>
          <w:sz w:val="48"/>
          <w:szCs w:val="32"/>
        </w:rPr>
      </w:pPr>
    </w:p>
    <w:p w14:paraId="01E7E828" w14:textId="780B1F51" w:rsidR="00B26D17" w:rsidRPr="00D92E26" w:rsidRDefault="00D14E4D" w:rsidP="003C6986">
      <w:pPr>
        <w:spacing w:line="240" w:lineRule="auto"/>
        <w:jc w:val="center"/>
        <w:rPr>
          <w:b/>
          <w:color w:val="7F7F7F"/>
          <w:sz w:val="48"/>
          <w:szCs w:val="32"/>
          <w:u w:val="single"/>
        </w:rPr>
      </w:pPr>
      <w:r w:rsidRPr="00D92E26">
        <w:rPr>
          <w:b/>
          <w:color w:val="7F7F7F"/>
          <w:sz w:val="48"/>
          <w:szCs w:val="32"/>
          <w:u w:val="single"/>
        </w:rPr>
        <w:t>Módulo</w:t>
      </w:r>
      <w:r w:rsidR="003F71AB" w:rsidRPr="00D92E26">
        <w:rPr>
          <w:b/>
          <w:color w:val="7F7F7F"/>
          <w:sz w:val="48"/>
          <w:szCs w:val="32"/>
          <w:u w:val="single"/>
        </w:rPr>
        <w:t>s</w:t>
      </w:r>
      <w:r w:rsidRPr="00D92E26">
        <w:rPr>
          <w:b/>
          <w:color w:val="7F7F7F"/>
          <w:sz w:val="48"/>
          <w:szCs w:val="32"/>
          <w:u w:val="single"/>
        </w:rPr>
        <w:t xml:space="preserve"> </w:t>
      </w:r>
      <w:r w:rsidR="00DC1045" w:rsidRPr="00D92E26">
        <w:rPr>
          <w:b/>
          <w:color w:val="7F7F7F"/>
          <w:sz w:val="48"/>
          <w:szCs w:val="32"/>
          <w:u w:val="single"/>
        </w:rPr>
        <w:t>del Sistema</w:t>
      </w:r>
      <w:r w:rsidR="003F71AB" w:rsidRPr="00D92E26">
        <w:rPr>
          <w:b/>
          <w:color w:val="7F7F7F"/>
          <w:sz w:val="48"/>
          <w:szCs w:val="32"/>
          <w:u w:val="single"/>
        </w:rPr>
        <w:t>:</w:t>
      </w:r>
    </w:p>
    <w:p w14:paraId="3B9DC377" w14:textId="6475F7C2" w:rsidR="003F71AB" w:rsidRPr="003C6986" w:rsidRDefault="003F71AB" w:rsidP="003C6986">
      <w:pPr>
        <w:pStyle w:val="Prrafodelista"/>
        <w:numPr>
          <w:ilvl w:val="0"/>
          <w:numId w:val="40"/>
        </w:numPr>
        <w:spacing w:line="240" w:lineRule="auto"/>
        <w:rPr>
          <w:color w:val="7F7F7F"/>
          <w:sz w:val="44"/>
          <w:szCs w:val="32"/>
        </w:rPr>
      </w:pPr>
      <w:r w:rsidRPr="003C6986">
        <w:rPr>
          <w:color w:val="7F7F7F"/>
          <w:sz w:val="44"/>
          <w:szCs w:val="32"/>
        </w:rPr>
        <w:t>Rol</w:t>
      </w:r>
    </w:p>
    <w:p w14:paraId="1CAEACA3" w14:textId="5F135DF3" w:rsidR="003F71AB" w:rsidRPr="003C6986" w:rsidRDefault="003F71AB" w:rsidP="003C6986">
      <w:pPr>
        <w:pStyle w:val="Prrafodelista"/>
        <w:numPr>
          <w:ilvl w:val="0"/>
          <w:numId w:val="40"/>
        </w:numPr>
        <w:spacing w:line="240" w:lineRule="auto"/>
        <w:rPr>
          <w:color w:val="7F7F7F"/>
          <w:sz w:val="44"/>
          <w:szCs w:val="32"/>
        </w:rPr>
      </w:pPr>
      <w:r w:rsidRPr="003C6986">
        <w:rPr>
          <w:color w:val="7F7F7F"/>
          <w:sz w:val="44"/>
          <w:szCs w:val="32"/>
        </w:rPr>
        <w:t>Marca</w:t>
      </w:r>
    </w:p>
    <w:p w14:paraId="050825C6" w14:textId="2F2A2B5C" w:rsidR="00D638F0" w:rsidRPr="003C6986" w:rsidRDefault="00D638F0" w:rsidP="003C6986">
      <w:pPr>
        <w:pStyle w:val="Prrafodelista"/>
        <w:numPr>
          <w:ilvl w:val="0"/>
          <w:numId w:val="40"/>
        </w:numPr>
        <w:spacing w:line="240" w:lineRule="auto"/>
        <w:rPr>
          <w:b/>
          <w:color w:val="7F7F7F"/>
          <w:sz w:val="48"/>
          <w:szCs w:val="32"/>
        </w:rPr>
      </w:pPr>
      <w:r w:rsidRPr="003C6986">
        <w:rPr>
          <w:color w:val="7F7F7F"/>
          <w:sz w:val="44"/>
          <w:szCs w:val="32"/>
        </w:rPr>
        <w:t>Categoría</w:t>
      </w:r>
    </w:p>
    <w:p w14:paraId="7FCE2D6D" w14:textId="422F5075" w:rsidR="003C6986" w:rsidRPr="003C6986" w:rsidRDefault="003C6986" w:rsidP="003C6986">
      <w:pPr>
        <w:pStyle w:val="Prrafodelista"/>
        <w:numPr>
          <w:ilvl w:val="0"/>
          <w:numId w:val="40"/>
        </w:numPr>
        <w:spacing w:line="240" w:lineRule="auto"/>
        <w:rPr>
          <w:b/>
          <w:color w:val="7F7F7F"/>
          <w:sz w:val="48"/>
          <w:szCs w:val="32"/>
        </w:rPr>
      </w:pPr>
      <w:r>
        <w:rPr>
          <w:color w:val="7F7F7F"/>
          <w:sz w:val="44"/>
          <w:szCs w:val="32"/>
        </w:rPr>
        <w:t>Unidad de medida</w:t>
      </w:r>
    </w:p>
    <w:p w14:paraId="2C2E7D0F" w14:textId="379C65A9" w:rsidR="003C6986" w:rsidRPr="003C6986" w:rsidRDefault="003C6986" w:rsidP="003C6986">
      <w:pPr>
        <w:pStyle w:val="Prrafodelista"/>
        <w:numPr>
          <w:ilvl w:val="0"/>
          <w:numId w:val="40"/>
        </w:numPr>
        <w:spacing w:line="240" w:lineRule="auto"/>
        <w:rPr>
          <w:b/>
          <w:color w:val="7F7F7F"/>
          <w:sz w:val="48"/>
          <w:szCs w:val="32"/>
        </w:rPr>
      </w:pPr>
      <w:r>
        <w:rPr>
          <w:color w:val="7F7F7F"/>
          <w:sz w:val="44"/>
          <w:szCs w:val="32"/>
        </w:rPr>
        <w:t>Tipo de operación</w:t>
      </w:r>
    </w:p>
    <w:p w14:paraId="38C200AD" w14:textId="44794657" w:rsidR="00C43027" w:rsidRPr="000B551E" w:rsidRDefault="00B26D17" w:rsidP="0048126C">
      <w:pPr>
        <w:pStyle w:val="TtulodeTDC1"/>
        <w:jc w:val="center"/>
        <w:rPr>
          <w:color w:val="C0504D" w:themeColor="accent2"/>
          <w:lang w:val="es-PY"/>
        </w:rPr>
      </w:pPr>
      <w:r>
        <w:rPr>
          <w:caps/>
        </w:rPr>
        <w:br w:type="page"/>
      </w:r>
      <w:r w:rsidR="00C43027" w:rsidRPr="000B551E">
        <w:rPr>
          <w:color w:val="C0504D" w:themeColor="accent2"/>
          <w:lang w:val="es-PY"/>
        </w:rPr>
        <w:lastRenderedPageBreak/>
        <w:t>Índice</w:t>
      </w:r>
    </w:p>
    <w:p w14:paraId="05A0C4E5" w14:textId="77777777" w:rsidR="001C17BC" w:rsidRPr="001C17BC" w:rsidRDefault="001C17BC" w:rsidP="001C17BC">
      <w:pPr>
        <w:rPr>
          <w:lang w:val="es-PY"/>
        </w:rPr>
      </w:pPr>
    </w:p>
    <w:p w14:paraId="213CFF5F" w14:textId="39F202A8" w:rsidR="00712309" w:rsidRDefault="006B486D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r>
        <w:rPr>
          <w:lang w:val="es-ES"/>
        </w:rPr>
        <w:fldChar w:fldCharType="begin"/>
      </w:r>
      <w:r w:rsidR="00C43027">
        <w:rPr>
          <w:lang w:val="es-ES"/>
        </w:rPr>
        <w:instrText xml:space="preserve"> TOC \o "1-3" \h \z \u </w:instrText>
      </w:r>
      <w:r>
        <w:rPr>
          <w:lang w:val="es-ES"/>
        </w:rPr>
        <w:fldChar w:fldCharType="separate"/>
      </w:r>
      <w:hyperlink w:anchor="_Toc109298351" w:history="1">
        <w:r w:rsidR="00712309" w:rsidRPr="00FD4BAB">
          <w:rPr>
            <w:rStyle w:val="Hipervnculo"/>
            <w:noProof/>
          </w:rPr>
          <w:t>Introducción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_Toc109298351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4</w:t>
        </w:r>
        <w:r w:rsidR="00712309">
          <w:rPr>
            <w:noProof/>
            <w:webHidden/>
          </w:rPr>
          <w:fldChar w:fldCharType="end"/>
        </w:r>
      </w:hyperlink>
    </w:p>
    <w:p w14:paraId="3C1DB0CF" w14:textId="315D5D5A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2" w:history="1">
        <w:r w:rsidR="00712309" w:rsidRPr="00FD4BAB">
          <w:rPr>
            <w:rStyle w:val="Hipervnculo"/>
            <w:noProof/>
          </w:rPr>
          <w:t>Dirigido 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_Toc109298352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4</w:t>
        </w:r>
        <w:r w:rsidR="00712309">
          <w:rPr>
            <w:noProof/>
            <w:webHidden/>
          </w:rPr>
          <w:fldChar w:fldCharType="end"/>
        </w:r>
      </w:hyperlink>
    </w:p>
    <w:p w14:paraId="5A14D21C" w14:textId="74B86529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3" w:history="1">
        <w:r w:rsidR="00712309" w:rsidRPr="00FD4BAB">
          <w:rPr>
            <w:rStyle w:val="Hipervnculo"/>
            <w:noProof/>
          </w:rPr>
          <w:t>Organización del contenido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_Toc109298353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6BCD5F00" w14:textId="016B8C17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4" w:history="1">
        <w:r w:rsidR="00712309" w:rsidRPr="00FD4BAB">
          <w:rPr>
            <w:rStyle w:val="Hipervnculo"/>
            <w:i/>
            <w:noProof/>
          </w:rPr>
          <w:t>Portal: Funcionalidades Generales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_Toc109298354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40C2733E" w14:textId="7E23BAC0" w:rsidR="00712309" w:rsidRDefault="000D4DB8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5" w:history="1">
        <w:r w:rsidR="00712309" w:rsidRPr="00FD4BAB">
          <w:rPr>
            <w:rStyle w:val="Hipervnculo"/>
            <w:noProof/>
          </w:rPr>
          <w:t>Ingreso al Sistema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_Toc109298355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7ECBEF41" w14:textId="714891F0" w:rsidR="00712309" w:rsidRDefault="000D4DB8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6" w:history="1">
        <w:r w:rsidR="00712309" w:rsidRPr="00FD4BAB">
          <w:rPr>
            <w:rStyle w:val="Hipervnculo"/>
            <w:noProof/>
          </w:rPr>
          <w:t>Pantalla Principal del Sistema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_Toc109298356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70A699BB" w14:textId="53103C7C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7" w:history="1">
        <w:r w:rsidR="00712309" w:rsidRPr="00FD4BAB">
          <w:rPr>
            <w:rStyle w:val="Hipervnculo"/>
            <w:noProof/>
          </w:rPr>
          <w:t>Módulo: Mantenimiento de Roles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_Toc109298357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4264845C" w14:textId="36B54D16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8" w:history="1">
        <w:r w:rsidR="00712309" w:rsidRPr="00FD4BAB">
          <w:rPr>
            <w:rStyle w:val="Hipervnculo"/>
            <w:noProof/>
          </w:rPr>
          <w:t>Agregar Rol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_Toc109298358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5</w:t>
        </w:r>
        <w:r w:rsidR="00712309">
          <w:rPr>
            <w:noProof/>
            <w:webHidden/>
          </w:rPr>
          <w:fldChar w:fldCharType="end"/>
        </w:r>
      </w:hyperlink>
    </w:p>
    <w:p w14:paraId="253686C7" w14:textId="703E8EF5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59" w:history="1">
        <w:r w:rsidR="00712309" w:rsidRPr="00FD4BAB">
          <w:rPr>
            <w:rStyle w:val="Hipervnculo"/>
            <w:noProof/>
          </w:rPr>
          <w:t>Actualizar Rol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_Toc109298359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6</w:t>
        </w:r>
        <w:r w:rsidR="00712309">
          <w:rPr>
            <w:noProof/>
            <w:webHidden/>
          </w:rPr>
          <w:fldChar w:fldCharType="end"/>
        </w:r>
      </w:hyperlink>
    </w:p>
    <w:p w14:paraId="37DD5377" w14:textId="533EB3D1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0" w:history="1">
        <w:r w:rsidR="00712309" w:rsidRPr="00FD4BAB">
          <w:rPr>
            <w:rStyle w:val="Hipervnculo"/>
            <w:noProof/>
          </w:rPr>
          <w:t>Eliminar Rol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_Toc109298360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7</w:t>
        </w:r>
        <w:r w:rsidR="00712309">
          <w:rPr>
            <w:noProof/>
            <w:webHidden/>
          </w:rPr>
          <w:fldChar w:fldCharType="end"/>
        </w:r>
      </w:hyperlink>
    </w:p>
    <w:p w14:paraId="40D7C789" w14:textId="0CDDF5F5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1" w:history="1">
        <w:r w:rsidR="00712309" w:rsidRPr="00FD4BAB">
          <w:rPr>
            <w:rStyle w:val="Hipervnculo"/>
            <w:noProof/>
          </w:rPr>
          <w:t>Consulta Rol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_Toc109298361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8</w:t>
        </w:r>
        <w:r w:rsidR="00712309">
          <w:rPr>
            <w:noProof/>
            <w:webHidden/>
          </w:rPr>
          <w:fldChar w:fldCharType="end"/>
        </w:r>
      </w:hyperlink>
    </w:p>
    <w:p w14:paraId="310E9B4D" w14:textId="5B608B5C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2" w:history="1">
        <w:r w:rsidR="00712309" w:rsidRPr="00FD4BAB">
          <w:rPr>
            <w:rStyle w:val="Hipervnculo"/>
            <w:noProof/>
          </w:rPr>
          <w:t>Módulo: Mantenimiento de Marcas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_Toc109298362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9</w:t>
        </w:r>
        <w:r w:rsidR="00712309">
          <w:rPr>
            <w:noProof/>
            <w:webHidden/>
          </w:rPr>
          <w:fldChar w:fldCharType="end"/>
        </w:r>
      </w:hyperlink>
    </w:p>
    <w:p w14:paraId="1868AC39" w14:textId="60B129AF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3" w:history="1">
        <w:r w:rsidR="00712309" w:rsidRPr="00FD4BAB">
          <w:rPr>
            <w:rStyle w:val="Hipervnculo"/>
            <w:noProof/>
          </w:rPr>
          <w:t>Agregar Marca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_Toc109298363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9</w:t>
        </w:r>
        <w:r w:rsidR="00712309">
          <w:rPr>
            <w:noProof/>
            <w:webHidden/>
          </w:rPr>
          <w:fldChar w:fldCharType="end"/>
        </w:r>
      </w:hyperlink>
    </w:p>
    <w:p w14:paraId="02A3B29E" w14:textId="376129AE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4" w:history="1">
        <w:r w:rsidR="00712309" w:rsidRPr="00FD4BAB">
          <w:rPr>
            <w:rStyle w:val="Hipervnculo"/>
            <w:noProof/>
          </w:rPr>
          <w:t>Actualizar Marca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_Toc109298364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10</w:t>
        </w:r>
        <w:r w:rsidR="00712309">
          <w:rPr>
            <w:noProof/>
            <w:webHidden/>
          </w:rPr>
          <w:fldChar w:fldCharType="end"/>
        </w:r>
      </w:hyperlink>
    </w:p>
    <w:p w14:paraId="5D081BCE" w14:textId="5688B012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5" w:history="1">
        <w:r w:rsidR="00712309" w:rsidRPr="00FD4BAB">
          <w:rPr>
            <w:rStyle w:val="Hipervnculo"/>
            <w:noProof/>
          </w:rPr>
          <w:t>Eliminar Marca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_Toc109298365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11</w:t>
        </w:r>
        <w:r w:rsidR="00712309">
          <w:rPr>
            <w:noProof/>
            <w:webHidden/>
          </w:rPr>
          <w:fldChar w:fldCharType="end"/>
        </w:r>
      </w:hyperlink>
    </w:p>
    <w:p w14:paraId="1B1FA7D3" w14:textId="58A0FB13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6" w:history="1">
        <w:r w:rsidR="00712309" w:rsidRPr="00FD4BAB">
          <w:rPr>
            <w:rStyle w:val="Hipervnculo"/>
            <w:noProof/>
          </w:rPr>
          <w:t>Consultar Marca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_Toc109298366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12</w:t>
        </w:r>
        <w:r w:rsidR="00712309">
          <w:rPr>
            <w:noProof/>
            <w:webHidden/>
          </w:rPr>
          <w:fldChar w:fldCharType="end"/>
        </w:r>
      </w:hyperlink>
    </w:p>
    <w:p w14:paraId="2876090B" w14:textId="3EB9051D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7" w:history="1">
        <w:r w:rsidR="00712309" w:rsidRPr="00FD4BAB">
          <w:rPr>
            <w:rStyle w:val="Hipervnculo"/>
            <w:noProof/>
          </w:rPr>
          <w:t>Módulo: Mantenimiento de Categorías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_Toc109298367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13</w:t>
        </w:r>
        <w:r w:rsidR="00712309">
          <w:rPr>
            <w:noProof/>
            <w:webHidden/>
          </w:rPr>
          <w:fldChar w:fldCharType="end"/>
        </w:r>
      </w:hyperlink>
    </w:p>
    <w:p w14:paraId="5345B819" w14:textId="1B3DB450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8" w:history="1">
        <w:r w:rsidR="00712309" w:rsidRPr="00FD4BAB">
          <w:rPr>
            <w:rStyle w:val="Hipervnculo"/>
            <w:noProof/>
          </w:rPr>
          <w:t>Agregar Categoría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_Toc109298368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13</w:t>
        </w:r>
        <w:r w:rsidR="00712309">
          <w:rPr>
            <w:noProof/>
            <w:webHidden/>
          </w:rPr>
          <w:fldChar w:fldCharType="end"/>
        </w:r>
      </w:hyperlink>
    </w:p>
    <w:p w14:paraId="34B46D67" w14:textId="68F61F77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69" w:history="1">
        <w:r w:rsidR="00712309" w:rsidRPr="00FD4BAB">
          <w:rPr>
            <w:rStyle w:val="Hipervnculo"/>
            <w:noProof/>
          </w:rPr>
          <w:t>Actualizar Categoría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_Toc109298369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14</w:t>
        </w:r>
        <w:r w:rsidR="00712309">
          <w:rPr>
            <w:noProof/>
            <w:webHidden/>
          </w:rPr>
          <w:fldChar w:fldCharType="end"/>
        </w:r>
      </w:hyperlink>
    </w:p>
    <w:p w14:paraId="08D5C57D" w14:textId="532AB17C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0" w:history="1">
        <w:r w:rsidR="00712309" w:rsidRPr="00FD4BAB">
          <w:rPr>
            <w:rStyle w:val="Hipervnculo"/>
            <w:noProof/>
          </w:rPr>
          <w:t>Eliminar Categoría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_Toc109298370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15</w:t>
        </w:r>
        <w:r w:rsidR="00712309">
          <w:rPr>
            <w:noProof/>
            <w:webHidden/>
          </w:rPr>
          <w:fldChar w:fldCharType="end"/>
        </w:r>
      </w:hyperlink>
    </w:p>
    <w:p w14:paraId="0C060150" w14:textId="3B506508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1" w:history="1">
        <w:r w:rsidR="00712309" w:rsidRPr="00FD4BAB">
          <w:rPr>
            <w:rStyle w:val="Hipervnculo"/>
            <w:noProof/>
          </w:rPr>
          <w:t>Consultar Categoría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_Toc109298371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16</w:t>
        </w:r>
        <w:r w:rsidR="00712309">
          <w:rPr>
            <w:noProof/>
            <w:webHidden/>
          </w:rPr>
          <w:fldChar w:fldCharType="end"/>
        </w:r>
      </w:hyperlink>
    </w:p>
    <w:p w14:paraId="5D6D16AE" w14:textId="41D61D57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2" w:history="1">
        <w:r w:rsidR="00712309" w:rsidRPr="00FD4BAB">
          <w:rPr>
            <w:rStyle w:val="Hipervnculo"/>
            <w:noProof/>
          </w:rPr>
          <w:t>Módulo: Mantenimiento de Unidades de medidas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_Toc109298372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17</w:t>
        </w:r>
        <w:r w:rsidR="00712309">
          <w:rPr>
            <w:noProof/>
            <w:webHidden/>
          </w:rPr>
          <w:fldChar w:fldCharType="end"/>
        </w:r>
      </w:hyperlink>
    </w:p>
    <w:p w14:paraId="3D0BE907" w14:textId="772ED1B0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3" w:history="1">
        <w:r w:rsidR="00712309" w:rsidRPr="00FD4BAB">
          <w:rPr>
            <w:rStyle w:val="Hipervnculo"/>
            <w:noProof/>
          </w:rPr>
          <w:t>Agregar Unidad de medida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_Toc109298373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17</w:t>
        </w:r>
        <w:r w:rsidR="00712309">
          <w:rPr>
            <w:noProof/>
            <w:webHidden/>
          </w:rPr>
          <w:fldChar w:fldCharType="end"/>
        </w:r>
      </w:hyperlink>
    </w:p>
    <w:p w14:paraId="0CF786E4" w14:textId="5EA80D50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4" w:history="1">
        <w:r w:rsidR="00712309" w:rsidRPr="00FD4BAB">
          <w:rPr>
            <w:rStyle w:val="Hipervnculo"/>
            <w:noProof/>
          </w:rPr>
          <w:t>Actualizar Unidad de medida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_Toc109298374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18</w:t>
        </w:r>
        <w:r w:rsidR="00712309">
          <w:rPr>
            <w:noProof/>
            <w:webHidden/>
          </w:rPr>
          <w:fldChar w:fldCharType="end"/>
        </w:r>
      </w:hyperlink>
    </w:p>
    <w:p w14:paraId="0EFE8809" w14:textId="678D9F1E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5" w:history="1">
        <w:r w:rsidR="00712309" w:rsidRPr="00FD4BAB">
          <w:rPr>
            <w:rStyle w:val="Hipervnculo"/>
            <w:noProof/>
          </w:rPr>
          <w:t>Eliminar Unidad de medida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_Toc109298375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19</w:t>
        </w:r>
        <w:r w:rsidR="00712309">
          <w:rPr>
            <w:noProof/>
            <w:webHidden/>
          </w:rPr>
          <w:fldChar w:fldCharType="end"/>
        </w:r>
      </w:hyperlink>
    </w:p>
    <w:p w14:paraId="55B58561" w14:textId="5E63B53F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6" w:history="1">
        <w:r w:rsidR="00712309" w:rsidRPr="00FD4BAB">
          <w:rPr>
            <w:rStyle w:val="Hipervnculo"/>
            <w:noProof/>
          </w:rPr>
          <w:t>Consultar Unidad de medida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_Toc109298376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20</w:t>
        </w:r>
        <w:r w:rsidR="00712309">
          <w:rPr>
            <w:noProof/>
            <w:webHidden/>
          </w:rPr>
          <w:fldChar w:fldCharType="end"/>
        </w:r>
      </w:hyperlink>
    </w:p>
    <w:p w14:paraId="2FCAB859" w14:textId="10282430" w:rsidR="00712309" w:rsidRDefault="000D4DB8">
      <w:pPr>
        <w:pStyle w:val="TDC1"/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7" w:history="1">
        <w:r w:rsidR="00712309" w:rsidRPr="00FD4BAB">
          <w:rPr>
            <w:rStyle w:val="Hipervnculo"/>
            <w:noProof/>
          </w:rPr>
          <w:t>Módulo: Mantenimiento de Tipos de operación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_Toc109298377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21</w:t>
        </w:r>
        <w:r w:rsidR="00712309">
          <w:rPr>
            <w:noProof/>
            <w:webHidden/>
          </w:rPr>
          <w:fldChar w:fldCharType="end"/>
        </w:r>
      </w:hyperlink>
    </w:p>
    <w:p w14:paraId="0F0F0D92" w14:textId="065BF9B5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8" w:history="1">
        <w:r w:rsidR="00712309" w:rsidRPr="00FD4BAB">
          <w:rPr>
            <w:rStyle w:val="Hipervnculo"/>
            <w:noProof/>
          </w:rPr>
          <w:t>Agregar Tipo de operación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_Toc109298378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21</w:t>
        </w:r>
        <w:r w:rsidR="00712309">
          <w:rPr>
            <w:noProof/>
            <w:webHidden/>
          </w:rPr>
          <w:fldChar w:fldCharType="end"/>
        </w:r>
      </w:hyperlink>
    </w:p>
    <w:p w14:paraId="4F884858" w14:textId="5D31B729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79" w:history="1">
        <w:r w:rsidR="00712309" w:rsidRPr="00FD4BAB">
          <w:rPr>
            <w:rStyle w:val="Hipervnculo"/>
            <w:noProof/>
          </w:rPr>
          <w:t>Actualizar Tipo de operación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_Toc109298379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22</w:t>
        </w:r>
        <w:r w:rsidR="00712309">
          <w:rPr>
            <w:noProof/>
            <w:webHidden/>
          </w:rPr>
          <w:fldChar w:fldCharType="end"/>
        </w:r>
      </w:hyperlink>
    </w:p>
    <w:p w14:paraId="3A4C3B8D" w14:textId="06D4F437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80" w:history="1">
        <w:r w:rsidR="00712309" w:rsidRPr="00FD4BAB">
          <w:rPr>
            <w:rStyle w:val="Hipervnculo"/>
            <w:noProof/>
          </w:rPr>
          <w:t>Eliminar Tipo de operación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_Toc109298380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23</w:t>
        </w:r>
        <w:r w:rsidR="00712309">
          <w:rPr>
            <w:noProof/>
            <w:webHidden/>
          </w:rPr>
          <w:fldChar w:fldCharType="end"/>
        </w:r>
      </w:hyperlink>
    </w:p>
    <w:p w14:paraId="19955310" w14:textId="5AE10481" w:rsidR="00712309" w:rsidRDefault="000D4DB8">
      <w:pPr>
        <w:pStyle w:val="TD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s-US" w:eastAsia="es-US"/>
        </w:rPr>
      </w:pPr>
      <w:hyperlink w:anchor="_Toc109298381" w:history="1">
        <w:r w:rsidR="00712309" w:rsidRPr="00FD4BAB">
          <w:rPr>
            <w:rStyle w:val="Hipervnculo"/>
            <w:noProof/>
          </w:rPr>
          <w:t>Consultar Tipo de operación</w:t>
        </w:r>
        <w:r w:rsidR="00712309">
          <w:rPr>
            <w:noProof/>
            <w:webHidden/>
          </w:rPr>
          <w:tab/>
        </w:r>
        <w:r w:rsidR="00712309">
          <w:rPr>
            <w:noProof/>
            <w:webHidden/>
          </w:rPr>
          <w:fldChar w:fldCharType="begin"/>
        </w:r>
        <w:r w:rsidR="00712309">
          <w:rPr>
            <w:noProof/>
            <w:webHidden/>
          </w:rPr>
          <w:instrText xml:space="preserve"> PAGEREF _Toc109298381 \h </w:instrText>
        </w:r>
        <w:r w:rsidR="00712309">
          <w:rPr>
            <w:noProof/>
            <w:webHidden/>
          </w:rPr>
        </w:r>
        <w:r w:rsidR="00712309">
          <w:rPr>
            <w:noProof/>
            <w:webHidden/>
          </w:rPr>
          <w:fldChar w:fldCharType="separate"/>
        </w:r>
        <w:r w:rsidR="00712309">
          <w:rPr>
            <w:noProof/>
            <w:webHidden/>
          </w:rPr>
          <w:t>24</w:t>
        </w:r>
        <w:r w:rsidR="00712309">
          <w:rPr>
            <w:noProof/>
            <w:webHidden/>
          </w:rPr>
          <w:fldChar w:fldCharType="end"/>
        </w:r>
      </w:hyperlink>
    </w:p>
    <w:p w14:paraId="38F58F5F" w14:textId="19F57430" w:rsidR="00B26D17" w:rsidRPr="00712309" w:rsidRDefault="006B486D" w:rsidP="00712309">
      <w:pPr>
        <w:pStyle w:val="Ttulo1"/>
        <w:spacing w:before="0" w:after="240"/>
        <w:jc w:val="both"/>
        <w:rPr>
          <w:color w:val="C0504D" w:themeColor="accent2"/>
          <w:sz w:val="32"/>
        </w:rPr>
      </w:pPr>
      <w:r>
        <w:rPr>
          <w:lang w:val="es-ES"/>
        </w:rPr>
        <w:lastRenderedPageBreak/>
        <w:fldChar w:fldCharType="end"/>
      </w:r>
      <w:bookmarkStart w:id="1" w:name="_Toc458431875"/>
      <w:bookmarkStart w:id="2" w:name="_Toc458437116"/>
      <w:bookmarkStart w:id="3" w:name="_Toc458437145"/>
      <w:bookmarkStart w:id="4" w:name="_Toc109298351"/>
      <w:r w:rsidR="00B26D17" w:rsidRPr="006B63CC">
        <w:rPr>
          <w:color w:val="C0504D" w:themeColor="accent2"/>
          <w:sz w:val="32"/>
        </w:rPr>
        <w:t>Introducción</w:t>
      </w:r>
      <w:bookmarkEnd w:id="1"/>
      <w:bookmarkEnd w:id="2"/>
      <w:bookmarkEnd w:id="3"/>
      <w:bookmarkEnd w:id="4"/>
    </w:p>
    <w:p w14:paraId="3F8A08D4" w14:textId="4E3A26DF" w:rsidR="000A40EF" w:rsidRPr="006533DD" w:rsidRDefault="000A40EF" w:rsidP="000A40EF">
      <w:pPr>
        <w:pStyle w:val="NormalWeb"/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6533DD">
        <w:rPr>
          <w:rFonts w:ascii="Calibri" w:hAnsi="Calibri" w:cs="Arial"/>
          <w:sz w:val="22"/>
          <w:szCs w:val="22"/>
        </w:rPr>
        <w:t>El presente manual tiene por objetivo brindar</w:t>
      </w:r>
      <w:r w:rsidR="001E438C">
        <w:rPr>
          <w:rFonts w:ascii="Calibri" w:hAnsi="Calibri" w:cs="Arial"/>
          <w:sz w:val="22"/>
          <w:szCs w:val="22"/>
        </w:rPr>
        <w:t xml:space="preserve"> información de uso</w:t>
      </w:r>
      <w:r w:rsidRPr="006533DD">
        <w:rPr>
          <w:rFonts w:ascii="Calibri" w:hAnsi="Calibri" w:cs="Arial"/>
          <w:sz w:val="22"/>
          <w:szCs w:val="22"/>
        </w:rPr>
        <w:t xml:space="preserve"> al usuario </w:t>
      </w:r>
      <w:r w:rsidR="001E438C">
        <w:rPr>
          <w:rFonts w:ascii="Calibri" w:hAnsi="Calibri" w:cs="Arial"/>
          <w:sz w:val="22"/>
          <w:szCs w:val="22"/>
        </w:rPr>
        <w:t xml:space="preserve">sobre </w:t>
      </w:r>
      <w:r w:rsidR="001A2331">
        <w:rPr>
          <w:rFonts w:ascii="Calibri" w:hAnsi="Calibri" w:cs="Arial"/>
          <w:sz w:val="22"/>
          <w:szCs w:val="22"/>
        </w:rPr>
        <w:t>el software</w:t>
      </w:r>
      <w:r w:rsidR="001E438C">
        <w:rPr>
          <w:rFonts w:ascii="Calibri" w:hAnsi="Calibri" w:cs="Arial"/>
          <w:sz w:val="22"/>
          <w:szCs w:val="22"/>
        </w:rPr>
        <w:t xml:space="preserve"> transaccional de pedidos y facturación para un restaurante, con</w:t>
      </w:r>
      <w:r w:rsidR="001A2331">
        <w:rPr>
          <w:rFonts w:ascii="Calibri" w:hAnsi="Calibri" w:cs="Arial"/>
          <w:sz w:val="22"/>
          <w:szCs w:val="22"/>
        </w:rPr>
        <w:t xml:space="preserve"> </w:t>
      </w:r>
      <w:r w:rsidR="001E438C">
        <w:rPr>
          <w:rFonts w:ascii="Calibri" w:hAnsi="Calibri" w:cs="Arial"/>
          <w:sz w:val="22"/>
          <w:szCs w:val="22"/>
        </w:rPr>
        <w:t>todos</w:t>
      </w:r>
      <w:r w:rsidRPr="006533DD">
        <w:rPr>
          <w:rFonts w:ascii="Calibri" w:hAnsi="Calibri" w:cs="Arial"/>
          <w:sz w:val="22"/>
          <w:szCs w:val="22"/>
        </w:rPr>
        <w:t xml:space="preserve"> </w:t>
      </w:r>
      <w:r w:rsidR="001E438C">
        <w:rPr>
          <w:rFonts w:ascii="Calibri" w:hAnsi="Calibri" w:cs="Arial"/>
          <w:sz w:val="22"/>
          <w:szCs w:val="22"/>
        </w:rPr>
        <w:t>los datos necesarios</w:t>
      </w:r>
      <w:r w:rsidRPr="006533DD">
        <w:rPr>
          <w:rFonts w:ascii="Calibri" w:hAnsi="Calibri" w:cs="Arial"/>
          <w:sz w:val="22"/>
          <w:szCs w:val="22"/>
        </w:rPr>
        <w:t xml:space="preserve"> para llevar a cabo las operaciones relacionadas </w:t>
      </w:r>
      <w:r w:rsidR="00D14E4D">
        <w:rPr>
          <w:rFonts w:ascii="Calibri" w:hAnsi="Calibri" w:cs="Arial"/>
          <w:sz w:val="22"/>
          <w:szCs w:val="22"/>
        </w:rPr>
        <w:t>a</w:t>
      </w:r>
      <w:r w:rsidR="001E438C">
        <w:rPr>
          <w:rFonts w:ascii="Calibri" w:hAnsi="Calibri" w:cs="Arial"/>
          <w:sz w:val="22"/>
          <w:szCs w:val="22"/>
        </w:rPr>
        <w:t xml:space="preserve"> </w:t>
      </w:r>
      <w:r w:rsidR="00D14E4D">
        <w:rPr>
          <w:rFonts w:ascii="Calibri" w:hAnsi="Calibri" w:cs="Arial"/>
          <w:sz w:val="22"/>
          <w:szCs w:val="22"/>
        </w:rPr>
        <w:t>l</w:t>
      </w:r>
      <w:r w:rsidR="001E438C">
        <w:rPr>
          <w:rFonts w:ascii="Calibri" w:hAnsi="Calibri" w:cs="Arial"/>
          <w:sz w:val="22"/>
          <w:szCs w:val="22"/>
        </w:rPr>
        <w:t>os</w:t>
      </w:r>
      <w:r w:rsidR="00D14E4D">
        <w:rPr>
          <w:rFonts w:ascii="Calibri" w:hAnsi="Calibri" w:cs="Arial"/>
          <w:sz w:val="22"/>
          <w:szCs w:val="22"/>
        </w:rPr>
        <w:t xml:space="preserve"> Módulo</w:t>
      </w:r>
      <w:r w:rsidR="001E438C">
        <w:rPr>
          <w:rFonts w:ascii="Calibri" w:hAnsi="Calibri" w:cs="Arial"/>
          <w:sz w:val="22"/>
          <w:szCs w:val="22"/>
        </w:rPr>
        <w:t>s</w:t>
      </w:r>
      <w:r w:rsidR="00D14E4D">
        <w:rPr>
          <w:rFonts w:ascii="Calibri" w:hAnsi="Calibri" w:cs="Arial"/>
          <w:sz w:val="22"/>
          <w:szCs w:val="22"/>
        </w:rPr>
        <w:t xml:space="preserve"> de </w:t>
      </w:r>
      <w:r w:rsidR="008E1E74">
        <w:rPr>
          <w:rFonts w:ascii="Calibri" w:hAnsi="Calibri" w:cs="Arial"/>
          <w:sz w:val="22"/>
          <w:szCs w:val="22"/>
        </w:rPr>
        <w:t>Rol,</w:t>
      </w:r>
      <w:r w:rsidR="001E438C">
        <w:rPr>
          <w:rFonts w:ascii="Calibri" w:hAnsi="Calibri" w:cs="Arial"/>
          <w:sz w:val="22"/>
          <w:szCs w:val="22"/>
        </w:rPr>
        <w:t xml:space="preserve"> Marca</w:t>
      </w:r>
      <w:r w:rsidR="008E1E74">
        <w:rPr>
          <w:rFonts w:ascii="Calibri" w:hAnsi="Calibri" w:cs="Arial"/>
          <w:sz w:val="22"/>
          <w:szCs w:val="22"/>
        </w:rPr>
        <w:t>, Categoría, Unidad de medida y Tipo de operación,</w:t>
      </w:r>
      <w:r w:rsidR="00DC1045">
        <w:rPr>
          <w:rFonts w:ascii="Calibri" w:hAnsi="Calibri" w:cs="Arial"/>
          <w:sz w:val="22"/>
          <w:szCs w:val="22"/>
        </w:rPr>
        <w:t xml:space="preserve"> </w:t>
      </w:r>
      <w:r w:rsidR="00D14E4D">
        <w:rPr>
          <w:rFonts w:ascii="Calibri" w:hAnsi="Calibri" w:cs="Arial"/>
          <w:sz w:val="22"/>
          <w:szCs w:val="22"/>
        </w:rPr>
        <w:t xml:space="preserve">del </w:t>
      </w:r>
      <w:r w:rsidR="001E438C">
        <w:rPr>
          <w:rFonts w:ascii="Calibri" w:hAnsi="Calibri" w:cs="Arial"/>
          <w:sz w:val="22"/>
          <w:szCs w:val="22"/>
        </w:rPr>
        <w:t>s</w:t>
      </w:r>
      <w:r w:rsidR="00D14E4D">
        <w:rPr>
          <w:rFonts w:ascii="Calibri" w:hAnsi="Calibri" w:cs="Arial"/>
          <w:sz w:val="22"/>
          <w:szCs w:val="22"/>
        </w:rPr>
        <w:t>istema</w:t>
      </w:r>
      <w:r w:rsidR="00907A32" w:rsidRPr="006533DD">
        <w:rPr>
          <w:rFonts w:ascii="Calibri" w:hAnsi="Calibri" w:cs="Arial"/>
          <w:sz w:val="22"/>
          <w:szCs w:val="22"/>
        </w:rPr>
        <w:t>.</w:t>
      </w:r>
    </w:p>
    <w:p w14:paraId="2D817446" w14:textId="01F1345A" w:rsidR="000A40EF" w:rsidRDefault="00907A32" w:rsidP="000A40EF">
      <w:pPr>
        <w:pStyle w:val="NormalWeb"/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6533DD">
        <w:rPr>
          <w:rFonts w:ascii="Calibri" w:hAnsi="Calibri" w:cs="Arial"/>
          <w:sz w:val="22"/>
          <w:szCs w:val="22"/>
        </w:rPr>
        <w:t xml:space="preserve">En el mismo, se describen </w:t>
      </w:r>
      <w:r w:rsidR="000A40EF" w:rsidRPr="006533DD">
        <w:rPr>
          <w:rFonts w:ascii="Calibri" w:hAnsi="Calibri" w:cs="Arial"/>
          <w:sz w:val="22"/>
          <w:szCs w:val="22"/>
        </w:rPr>
        <w:t>los pasos, así como también se especifican las validaciones o controles más importantes que el usuario debe</w:t>
      </w:r>
      <w:r w:rsidRPr="006533DD">
        <w:rPr>
          <w:rFonts w:ascii="Calibri" w:hAnsi="Calibri" w:cs="Arial"/>
          <w:sz w:val="22"/>
          <w:szCs w:val="22"/>
        </w:rPr>
        <w:t>rá</w:t>
      </w:r>
      <w:r w:rsidR="000A40EF" w:rsidRPr="006533DD">
        <w:rPr>
          <w:rFonts w:ascii="Calibri" w:hAnsi="Calibri" w:cs="Arial"/>
          <w:sz w:val="22"/>
          <w:szCs w:val="22"/>
        </w:rPr>
        <w:t xml:space="preserve"> conocer</w:t>
      </w:r>
      <w:r w:rsidRPr="006533DD">
        <w:rPr>
          <w:rFonts w:ascii="Calibri" w:hAnsi="Calibri" w:cs="Arial"/>
          <w:sz w:val="22"/>
          <w:szCs w:val="22"/>
        </w:rPr>
        <w:t>,</w:t>
      </w:r>
      <w:r w:rsidR="000A40EF" w:rsidRPr="006533DD">
        <w:rPr>
          <w:rFonts w:ascii="Calibri" w:hAnsi="Calibri" w:cs="Arial"/>
          <w:sz w:val="22"/>
          <w:szCs w:val="22"/>
        </w:rPr>
        <w:t xml:space="preserve"> </w:t>
      </w:r>
      <w:r w:rsidRPr="006533DD">
        <w:rPr>
          <w:rFonts w:ascii="Calibri" w:hAnsi="Calibri" w:cs="Arial"/>
          <w:sz w:val="22"/>
          <w:szCs w:val="22"/>
        </w:rPr>
        <w:t>con la finalidad de facilitarle el desempeño de las tareas de acuerdo a su rol.</w:t>
      </w:r>
    </w:p>
    <w:p w14:paraId="414588F0" w14:textId="07D41B96" w:rsidR="00B26D17" w:rsidRPr="006B63CC" w:rsidRDefault="00B26D17" w:rsidP="00C2322E">
      <w:pPr>
        <w:pStyle w:val="Ttulo1"/>
        <w:spacing w:before="0" w:after="240"/>
        <w:jc w:val="both"/>
        <w:rPr>
          <w:color w:val="C0504D" w:themeColor="accent2"/>
          <w:sz w:val="32"/>
        </w:rPr>
      </w:pPr>
      <w:bookmarkStart w:id="5" w:name="_Toc458431876"/>
      <w:bookmarkStart w:id="6" w:name="_Toc458437117"/>
      <w:bookmarkStart w:id="7" w:name="_Toc458437146"/>
      <w:bookmarkStart w:id="8" w:name="_Toc109298352"/>
      <w:r w:rsidRPr="006B63CC">
        <w:rPr>
          <w:color w:val="C0504D" w:themeColor="accent2"/>
          <w:sz w:val="32"/>
        </w:rPr>
        <w:t>Dirigido a</w:t>
      </w:r>
      <w:bookmarkEnd w:id="5"/>
      <w:bookmarkEnd w:id="6"/>
      <w:bookmarkEnd w:id="7"/>
      <w:bookmarkEnd w:id="8"/>
    </w:p>
    <w:p w14:paraId="577E4D71" w14:textId="6B3F1C74" w:rsidR="0075482C" w:rsidRPr="00DC1045" w:rsidRDefault="001E438C" w:rsidP="00DC1045">
      <w:pPr>
        <w:rPr>
          <w:rFonts w:cs="Arial"/>
        </w:rPr>
      </w:pPr>
      <w:r>
        <w:t>El sistema está orientado para ser usado por los administradores, gerentes y personal operativo en general.</w:t>
      </w:r>
    </w:p>
    <w:p w14:paraId="1E1A7FDD" w14:textId="77777777" w:rsidR="00C2322E" w:rsidRDefault="00C2322E">
      <w:pPr>
        <w:spacing w:after="0" w:line="240" w:lineRule="auto"/>
        <w:rPr>
          <w:rFonts w:ascii="Cambria" w:eastAsia="Times New Roman" w:hAnsi="Cambria"/>
          <w:b/>
          <w:bCs/>
          <w:color w:val="C0504D" w:themeColor="accent2"/>
          <w:sz w:val="28"/>
          <w:szCs w:val="28"/>
        </w:rPr>
      </w:pPr>
      <w:bookmarkStart w:id="9" w:name="_Toc458431877"/>
      <w:bookmarkStart w:id="10" w:name="_Toc458437118"/>
      <w:bookmarkStart w:id="11" w:name="_Toc458437147"/>
      <w:r>
        <w:rPr>
          <w:color w:val="C0504D" w:themeColor="accent2"/>
        </w:rPr>
        <w:br w:type="page"/>
      </w:r>
    </w:p>
    <w:p w14:paraId="236DBE4C" w14:textId="36741370" w:rsidR="00B26D17" w:rsidRPr="006B63CC" w:rsidRDefault="00B26D17" w:rsidP="007F6FE4">
      <w:pPr>
        <w:pStyle w:val="Ttulo1"/>
        <w:spacing w:before="0"/>
        <w:jc w:val="both"/>
        <w:rPr>
          <w:color w:val="C0504D" w:themeColor="accent2"/>
          <w:sz w:val="32"/>
        </w:rPr>
      </w:pPr>
      <w:bookmarkStart w:id="12" w:name="_Toc109298353"/>
      <w:r w:rsidRPr="006B63CC">
        <w:rPr>
          <w:color w:val="C0504D" w:themeColor="accent2"/>
          <w:sz w:val="32"/>
        </w:rPr>
        <w:lastRenderedPageBreak/>
        <w:t>Organización del contenido</w:t>
      </w:r>
      <w:bookmarkEnd w:id="9"/>
      <w:bookmarkEnd w:id="10"/>
      <w:bookmarkEnd w:id="11"/>
      <w:bookmarkEnd w:id="12"/>
    </w:p>
    <w:p w14:paraId="442A1FB5" w14:textId="77777777" w:rsidR="00B26D17" w:rsidRPr="000B551E" w:rsidRDefault="00B26D17" w:rsidP="00B26D17">
      <w:pPr>
        <w:pStyle w:val="Ttulo2"/>
        <w:jc w:val="both"/>
        <w:rPr>
          <w:i/>
          <w:color w:val="C0504D" w:themeColor="accent2"/>
        </w:rPr>
      </w:pPr>
      <w:bookmarkStart w:id="13" w:name="_Toc355798132"/>
      <w:bookmarkStart w:id="14" w:name="_Toc458431878"/>
      <w:bookmarkStart w:id="15" w:name="_Toc458437119"/>
      <w:bookmarkStart w:id="16" w:name="_Toc458437148"/>
      <w:bookmarkStart w:id="17" w:name="_Toc109298354"/>
      <w:r w:rsidRPr="000B551E">
        <w:rPr>
          <w:i/>
          <w:color w:val="C0504D" w:themeColor="accent2"/>
        </w:rPr>
        <w:t>Portal: Funcionalidades Generales</w:t>
      </w:r>
      <w:bookmarkEnd w:id="13"/>
      <w:bookmarkEnd w:id="14"/>
      <w:bookmarkEnd w:id="15"/>
      <w:bookmarkEnd w:id="16"/>
      <w:bookmarkEnd w:id="17"/>
    </w:p>
    <w:p w14:paraId="3590210A" w14:textId="1AA456EE" w:rsidR="001E438C" w:rsidRDefault="001E438C" w:rsidP="00B26D17">
      <w:pPr>
        <w:jc w:val="both"/>
      </w:pPr>
      <w:r>
        <w:t>Las funcionalidades del sistema tienen relación meramente con un control general de la información a</w:t>
      </w:r>
      <w:r w:rsidR="00695BFA">
        <w:t>lmacenada en una base de datos.</w:t>
      </w:r>
    </w:p>
    <w:p w14:paraId="27691B53" w14:textId="77777777" w:rsidR="00B26D17" w:rsidRPr="000B551E" w:rsidRDefault="00B26D17" w:rsidP="00B26D17">
      <w:pPr>
        <w:pStyle w:val="Ttulo3"/>
        <w:jc w:val="both"/>
        <w:rPr>
          <w:color w:val="C0504D" w:themeColor="accent2"/>
          <w:sz w:val="24"/>
          <w:szCs w:val="24"/>
        </w:rPr>
      </w:pPr>
      <w:bookmarkStart w:id="18" w:name="_Toc355798133"/>
      <w:bookmarkStart w:id="19" w:name="_Toc458431879"/>
      <w:bookmarkStart w:id="20" w:name="_Toc458437120"/>
      <w:bookmarkStart w:id="21" w:name="_Toc458437149"/>
      <w:bookmarkStart w:id="22" w:name="_Toc109298355"/>
      <w:r w:rsidRPr="000B551E">
        <w:rPr>
          <w:color w:val="C0504D" w:themeColor="accent2"/>
          <w:sz w:val="24"/>
          <w:szCs w:val="24"/>
        </w:rPr>
        <w:t>Ingreso al Sistema</w:t>
      </w:r>
      <w:bookmarkEnd w:id="18"/>
      <w:bookmarkEnd w:id="19"/>
      <w:bookmarkEnd w:id="20"/>
      <w:bookmarkEnd w:id="21"/>
      <w:bookmarkEnd w:id="22"/>
    </w:p>
    <w:p w14:paraId="4013506D" w14:textId="1E57BFB9" w:rsidR="00B641F5" w:rsidRDefault="00B26D17" w:rsidP="00126003">
      <w:pPr>
        <w:jc w:val="both"/>
      </w:pPr>
      <w:r>
        <w:t>Para ingresar a la a</w:t>
      </w:r>
      <w:r w:rsidR="00AC5DD5">
        <w:t>plicación</w:t>
      </w:r>
      <w:r w:rsidR="004D607A">
        <w:t>,</w:t>
      </w:r>
      <w:r w:rsidR="00AC5DD5">
        <w:t xml:space="preserve"> es necesario ingresar</w:t>
      </w:r>
      <w:r>
        <w:t xml:space="preserve"> </w:t>
      </w:r>
      <w:r w:rsidR="004D607A">
        <w:t>en el navegador web</w:t>
      </w:r>
      <w:r>
        <w:t xml:space="preserve"> </w:t>
      </w:r>
      <w:r w:rsidR="004D607A">
        <w:t>el enlace especificado</w:t>
      </w:r>
      <w:r>
        <w:t xml:space="preserve"> por el Administrador del Sistema</w:t>
      </w:r>
      <w:r w:rsidR="00E74185">
        <w:t>:</w:t>
      </w:r>
      <w:r w:rsidR="00126003">
        <w:t xml:space="preserve"> </w:t>
      </w:r>
      <w:hyperlink r:id="rId9" w:history="1">
        <w:r w:rsidR="00E87FC9" w:rsidRPr="00E87FC9">
          <w:rPr>
            <w:rStyle w:val="Hipervnculo"/>
            <w:rFonts w:ascii="Calibri Light" w:hAnsi="Calibri Light" w:cs="Calibri Light"/>
            <w:b/>
            <w:sz w:val="28"/>
          </w:rPr>
          <w:t>https://app-rest22.herokuapp.com/index.html#</w:t>
        </w:r>
      </w:hyperlink>
      <w:bookmarkStart w:id="23" w:name="_GoBack"/>
      <w:bookmarkEnd w:id="23"/>
    </w:p>
    <w:p w14:paraId="706B0A2E" w14:textId="43A2CB0C" w:rsidR="00275BFF" w:rsidRPr="00126003" w:rsidRDefault="00991CFE" w:rsidP="00126003">
      <w:pPr>
        <w:pStyle w:val="Ttulo3"/>
        <w:rPr>
          <w:color w:val="C0504D" w:themeColor="accent2"/>
        </w:rPr>
      </w:pPr>
      <w:bookmarkStart w:id="24" w:name="_Toc458431880"/>
      <w:bookmarkStart w:id="25" w:name="_Toc458437121"/>
      <w:bookmarkStart w:id="26" w:name="_Toc458437150"/>
      <w:bookmarkStart w:id="27" w:name="_Toc109298356"/>
      <w:r w:rsidRPr="000B551E">
        <w:rPr>
          <w:color w:val="C0504D" w:themeColor="accent2"/>
          <w:sz w:val="24"/>
          <w:szCs w:val="24"/>
        </w:rPr>
        <w:t xml:space="preserve">Pantalla Principal </w:t>
      </w:r>
      <w:bookmarkEnd w:id="24"/>
      <w:bookmarkEnd w:id="25"/>
      <w:bookmarkEnd w:id="26"/>
      <w:r w:rsidR="00AC5DD5" w:rsidRPr="000B551E">
        <w:rPr>
          <w:color w:val="C0504D" w:themeColor="accent2"/>
          <w:sz w:val="24"/>
          <w:szCs w:val="24"/>
        </w:rPr>
        <w:t>del Sistema</w:t>
      </w:r>
      <w:bookmarkEnd w:id="27"/>
    </w:p>
    <w:p w14:paraId="55728D0E" w14:textId="227CD9D0" w:rsidR="00C15FE2" w:rsidRDefault="00B26D17" w:rsidP="00275BFF">
      <w:pPr>
        <w:spacing w:after="0"/>
        <w:jc w:val="both"/>
      </w:pPr>
      <w:r w:rsidRPr="003D1ABD">
        <w:t>Al ingresar a la aplicación, se visualiza</w:t>
      </w:r>
      <w:r w:rsidR="009B2300">
        <w:t>rá</w:t>
      </w:r>
      <w:r w:rsidRPr="003D1ABD">
        <w:t xml:space="preserve"> </w:t>
      </w:r>
      <w:r w:rsidR="00991CFE">
        <w:t>la pantalla principal del sistema. E</w:t>
      </w:r>
      <w:r w:rsidRPr="003D1ABD">
        <w:t xml:space="preserve">n el margen </w:t>
      </w:r>
      <w:r>
        <w:t xml:space="preserve">izquierdo </w:t>
      </w:r>
      <w:r w:rsidR="00A51209">
        <w:t>se dispondrán los accesos a las operaciones, discriminada</w:t>
      </w:r>
      <w:r w:rsidR="00C15FE2">
        <w:t>s por Módulos. En el área central se visualizarán l</w:t>
      </w:r>
      <w:r w:rsidR="00A51209">
        <w:t>o</w:t>
      </w:r>
      <w:r w:rsidR="00C15FE2">
        <w:t xml:space="preserve">s </w:t>
      </w:r>
      <w:r w:rsidR="00A51209">
        <w:t>controles para realizar las operaciones</w:t>
      </w:r>
      <w:r w:rsidR="00C15FE2">
        <w:t xml:space="preserve">. En la parte </w:t>
      </w:r>
      <w:r w:rsidR="00087A37">
        <w:t>inferior izquierda</w:t>
      </w:r>
      <w:r w:rsidR="00C15FE2">
        <w:t>, el usuario tendrá activa la opción para desconectarse del sistema.</w:t>
      </w:r>
    </w:p>
    <w:p w14:paraId="269A4627" w14:textId="770A5033" w:rsidR="00275BFF" w:rsidRDefault="00275BFF" w:rsidP="00275BFF">
      <w:pPr>
        <w:spacing w:after="0"/>
        <w:jc w:val="both"/>
      </w:pPr>
    </w:p>
    <w:p w14:paraId="07820782" w14:textId="5D2879E9" w:rsidR="00B26D17" w:rsidRDefault="0002716F" w:rsidP="0002716F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74D9B97B" wp14:editId="48BA1446">
            <wp:extent cx="5904000" cy="28526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8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89B8" w14:textId="6AC9454B" w:rsidR="00275BFF" w:rsidRPr="006B63CC" w:rsidRDefault="007F262F" w:rsidP="006B63CC">
      <w:pPr>
        <w:pStyle w:val="Ttulo1"/>
        <w:jc w:val="both"/>
        <w:rPr>
          <w:color w:val="C0504D" w:themeColor="accent2"/>
          <w:sz w:val="32"/>
        </w:rPr>
      </w:pPr>
      <w:bookmarkStart w:id="28" w:name="_Toc109298357"/>
      <w:bookmarkStart w:id="29" w:name="_Toc355798137"/>
      <w:r w:rsidRPr="006B63CC">
        <w:rPr>
          <w:color w:val="C0504D" w:themeColor="accent2"/>
          <w:sz w:val="32"/>
        </w:rPr>
        <w:t xml:space="preserve">Módulo: </w:t>
      </w:r>
      <w:r w:rsidR="008634AD" w:rsidRPr="006B63CC">
        <w:rPr>
          <w:color w:val="C0504D" w:themeColor="accent2"/>
          <w:sz w:val="32"/>
        </w:rPr>
        <w:t>M</w:t>
      </w:r>
      <w:r w:rsidRPr="006B63CC">
        <w:rPr>
          <w:color w:val="C0504D" w:themeColor="accent2"/>
          <w:sz w:val="32"/>
        </w:rPr>
        <w:t>antenimiento de Roles</w:t>
      </w:r>
      <w:bookmarkEnd w:id="28"/>
    </w:p>
    <w:p w14:paraId="31EB0DCB" w14:textId="2C1C161C" w:rsidR="00275BFF" w:rsidRPr="000B551E" w:rsidRDefault="004E5AA0" w:rsidP="00275BFF">
      <w:pPr>
        <w:pStyle w:val="Ttulo2"/>
        <w:jc w:val="both"/>
        <w:rPr>
          <w:color w:val="C0504D" w:themeColor="accent2"/>
        </w:rPr>
      </w:pPr>
      <w:bookmarkStart w:id="30" w:name="_Toc109298358"/>
      <w:r w:rsidRPr="000B551E">
        <w:rPr>
          <w:color w:val="C0504D" w:themeColor="accent2"/>
        </w:rPr>
        <w:t>Agregar Rol</w:t>
      </w:r>
      <w:bookmarkEnd w:id="30"/>
    </w:p>
    <w:p w14:paraId="217CF632" w14:textId="77777777" w:rsidR="00275BFF" w:rsidRPr="00DF4677" w:rsidRDefault="00275BFF" w:rsidP="00275BFF">
      <w:pPr>
        <w:jc w:val="both"/>
        <w:rPr>
          <w:sz w:val="2"/>
        </w:rPr>
      </w:pPr>
    </w:p>
    <w:p w14:paraId="093047D6" w14:textId="168D75BD" w:rsidR="00BC6A9C" w:rsidRDefault="00275BFF" w:rsidP="00434D0A">
      <w:pPr>
        <w:jc w:val="both"/>
      </w:pPr>
      <w:r w:rsidRPr="0086677F">
        <w:t xml:space="preserve">Este apartado está dedicado </w:t>
      </w:r>
      <w:r w:rsidR="00BC6A9C">
        <w:t xml:space="preserve">a la </w:t>
      </w:r>
      <w:r w:rsidR="00434D0A">
        <w:t>inserción</w:t>
      </w:r>
      <w:r w:rsidR="00BC6A9C">
        <w:t xml:space="preserve"> de </w:t>
      </w:r>
      <w:r w:rsidR="00434D0A">
        <w:t>nuevos roles al sistema</w:t>
      </w:r>
      <w:r>
        <w:t xml:space="preserve">. </w:t>
      </w:r>
      <w:r w:rsidR="00434D0A">
        <w:t>El único parámetro a tener en cuenta es la descripción como tal del nuevo rol a agregarse.</w:t>
      </w:r>
    </w:p>
    <w:p w14:paraId="4BEA85DD" w14:textId="7DDB204F" w:rsidR="00434D0A" w:rsidRDefault="00434D0A" w:rsidP="00434D0A">
      <w:pPr>
        <w:jc w:val="both"/>
      </w:pPr>
      <w:r>
        <w:t xml:space="preserve">Para acceder a la operación, se debe enviar la información a través de </w:t>
      </w:r>
      <w:r w:rsidR="00091DE7">
        <w:t>la siguiente</w:t>
      </w:r>
      <w:r>
        <w:t xml:space="preserve"> interfaz, que enviará el dato ingresado de forma empaquetada al servidor.</w:t>
      </w:r>
      <w:r w:rsidR="00091DE7">
        <w:t xml:space="preserve"> Se de</w:t>
      </w:r>
      <w:r w:rsidR="00642162">
        <w:t>be</w:t>
      </w:r>
      <w:r w:rsidR="00091DE7">
        <w:t xml:space="preserve"> acceder al botón AGREGAR, ingresar el nuevo nombre de Rol y confirmar la operación con el botón ACEPTAR</w:t>
      </w:r>
      <w:r w:rsidR="00642162">
        <w:t>:</w:t>
      </w:r>
    </w:p>
    <w:p w14:paraId="61772617" w14:textId="21C12707" w:rsidR="00091DE7" w:rsidRDefault="00091DE7" w:rsidP="00091DE7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072106C4" wp14:editId="3C9C4AA2">
            <wp:extent cx="5940425" cy="28613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D1D" w14:textId="22CAC093" w:rsidR="00091DE7" w:rsidRDefault="00091DE7" w:rsidP="00091DE7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574A9939" wp14:editId="0F42CC6B">
            <wp:extent cx="5940425" cy="2861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455C86" w14:paraId="3119E789" w14:textId="77777777" w:rsidTr="00091DE7">
        <w:tc>
          <w:tcPr>
            <w:tcW w:w="1011" w:type="dxa"/>
            <w:shd w:val="clear" w:color="auto" w:fill="FFFFCC"/>
            <w:vAlign w:val="bottom"/>
          </w:tcPr>
          <w:p w14:paraId="2FB718DC" w14:textId="77777777" w:rsidR="00455C86" w:rsidRDefault="00455C86" w:rsidP="00091DE7">
            <w:pPr>
              <w:spacing w:line="240" w:lineRule="auto"/>
              <w:jc w:val="center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49D42E30" wp14:editId="6BFCC2D9">
                  <wp:extent cx="504825" cy="504825"/>
                  <wp:effectExtent l="0" t="0" r="0" b="0"/>
                  <wp:docPr id="1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1E417053" w14:textId="5224D124" w:rsidR="00455C86" w:rsidRPr="00D7760B" w:rsidRDefault="00455C86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>agregar Roles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531A4019" w14:textId="412CBF45" w:rsidR="00455C86" w:rsidRPr="00583318" w:rsidRDefault="00455C86" w:rsidP="00455C86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Completar formulario web con descripción del Rol a ser agregado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53590CD9" w14:textId="77777777" w:rsidR="00455C86" w:rsidRPr="00BC6A9C" w:rsidRDefault="00455C86" w:rsidP="00434D0A">
      <w:pPr>
        <w:jc w:val="both"/>
        <w:rPr>
          <w:rFonts w:eastAsia="Times New Roman"/>
          <w:color w:val="000000"/>
          <w:lang w:val="es-ES" w:eastAsia="es-ES"/>
        </w:rPr>
      </w:pPr>
    </w:p>
    <w:p w14:paraId="1C40885A" w14:textId="79BFF170" w:rsidR="00275BFF" w:rsidRPr="000B551E" w:rsidRDefault="00541A07" w:rsidP="00541A07">
      <w:pPr>
        <w:pStyle w:val="Ttulo2"/>
        <w:jc w:val="both"/>
        <w:rPr>
          <w:color w:val="C0504D" w:themeColor="accent2"/>
        </w:rPr>
      </w:pPr>
      <w:bookmarkStart w:id="31" w:name="_Toc109298359"/>
      <w:r w:rsidRPr="000B551E">
        <w:rPr>
          <w:color w:val="C0504D" w:themeColor="accent2"/>
        </w:rPr>
        <w:t>Actualizar Rol</w:t>
      </w:r>
      <w:bookmarkEnd w:id="31"/>
    </w:p>
    <w:p w14:paraId="72BBB398" w14:textId="77777777" w:rsidR="00423A38" w:rsidRDefault="00423A38" w:rsidP="00423A38">
      <w:pPr>
        <w:spacing w:after="0"/>
        <w:jc w:val="both"/>
      </w:pPr>
    </w:p>
    <w:p w14:paraId="77F6E766" w14:textId="52453303" w:rsidR="00423A38" w:rsidRDefault="00275BFF" w:rsidP="00434D0A">
      <w:pPr>
        <w:jc w:val="both"/>
      </w:pPr>
      <w:r>
        <w:t xml:space="preserve">Una vez que </w:t>
      </w:r>
      <w:r w:rsidR="00434D0A">
        <w:t>existan roles en la base de datos correspondiente al sistema</w:t>
      </w:r>
      <w:r>
        <w:t>,</w:t>
      </w:r>
      <w:r w:rsidRPr="003D1ABD">
        <w:t xml:space="preserve"> </w:t>
      </w:r>
      <w:r w:rsidR="00434D0A">
        <w:t xml:space="preserve">se </w:t>
      </w:r>
      <w:r>
        <w:t xml:space="preserve">cuenta con la opción de </w:t>
      </w:r>
      <w:r w:rsidR="00434D0A">
        <w:t>actualizar la descripci</w:t>
      </w:r>
      <w:r w:rsidR="009A01F9">
        <w:t>ón de los mismos, una</w:t>
      </w:r>
      <w:r w:rsidR="00434D0A">
        <w:t xml:space="preserve"> por vez</w:t>
      </w:r>
      <w:r>
        <w:t xml:space="preserve">. </w:t>
      </w:r>
    </w:p>
    <w:p w14:paraId="2050D718" w14:textId="4CAC74A3" w:rsidR="00275BFF" w:rsidRDefault="00275BFF" w:rsidP="009A01F9">
      <w:pPr>
        <w:jc w:val="both"/>
      </w:pPr>
      <w:r>
        <w:t>Para ello, el usuario deberá acceder a</w:t>
      </w:r>
      <w:r w:rsidR="009A01F9">
        <w:t xml:space="preserve">l módulo de actualización, que se pondrá a disposición por medio de </w:t>
      </w:r>
      <w:r w:rsidR="00642162">
        <w:t>la misma interfaz</w:t>
      </w:r>
      <w:r w:rsidR="00D02612">
        <w:t>.</w:t>
      </w:r>
      <w:r w:rsidR="00F755DD">
        <w:t xml:space="preserve"> </w:t>
      </w:r>
      <w:r w:rsidR="00D02612">
        <w:t>Presionar el botón EDITAR</w:t>
      </w:r>
      <w:r w:rsidR="00732F16">
        <w:t xml:space="preserve"> del registro</w:t>
      </w:r>
      <w:r w:rsidR="00D02612">
        <w:t>, cambiar la descripción y confirmar con el botón ACEPTAR</w:t>
      </w:r>
      <w:r w:rsidR="00642162">
        <w:t>:</w:t>
      </w:r>
    </w:p>
    <w:p w14:paraId="47FFEF8B" w14:textId="6D9DC8A9" w:rsidR="00020D9F" w:rsidRDefault="00020D9F" w:rsidP="00020D9F">
      <w:pPr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41DC10A6" wp14:editId="3990F5EB">
            <wp:extent cx="5940425" cy="28657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FFCB" w14:textId="1343DA2B" w:rsidR="00D02612" w:rsidRDefault="00D02612" w:rsidP="00020D9F">
      <w:pPr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2D1555D3" wp14:editId="034781BE">
            <wp:extent cx="5940425" cy="28568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6B08E0" w14:paraId="20FA2F71" w14:textId="77777777" w:rsidTr="006B08E0">
        <w:tc>
          <w:tcPr>
            <w:tcW w:w="1011" w:type="dxa"/>
            <w:shd w:val="clear" w:color="auto" w:fill="FFFFCC"/>
            <w:vAlign w:val="center"/>
          </w:tcPr>
          <w:p w14:paraId="56DFA845" w14:textId="77777777" w:rsidR="006B08E0" w:rsidRDefault="006B08E0" w:rsidP="00854972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0D985F19" wp14:editId="2984EF57">
                  <wp:extent cx="504825" cy="504825"/>
                  <wp:effectExtent l="0" t="0" r="0" b="0"/>
                  <wp:docPr id="144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5D473861" w14:textId="6E9F86E4" w:rsidR="006B08E0" w:rsidRPr="00D7760B" w:rsidRDefault="006B08E0" w:rsidP="00854972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 w:rsidR="00A429C3">
              <w:rPr>
                <w:b/>
                <w:i/>
                <w:lang w:eastAsia="es-ES"/>
              </w:rPr>
              <w:t>la actualización de Roles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104ACEDD" w14:textId="7AE61BF0" w:rsidR="006B08E0" w:rsidRPr="00941E18" w:rsidRDefault="002C46BF" w:rsidP="00854972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R</w:t>
            </w:r>
            <w:r w:rsidR="00A429C3">
              <w:rPr>
                <w:i/>
                <w:lang w:eastAsia="es-ES"/>
              </w:rPr>
              <w:t>ol a ser modificado</w:t>
            </w:r>
            <w:r w:rsidR="006B08E0" w:rsidRPr="00941E18">
              <w:rPr>
                <w:i/>
                <w:lang w:eastAsia="es-ES"/>
              </w:rPr>
              <w:t>.</w:t>
            </w:r>
          </w:p>
          <w:p w14:paraId="11F93886" w14:textId="411616F4" w:rsidR="006B08E0" w:rsidRPr="00583318" w:rsidRDefault="002C46BF" w:rsidP="002C46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Descripción nueva para el Rol</w:t>
            </w:r>
            <w:r w:rsidR="006B08E0" w:rsidRPr="00941E18">
              <w:rPr>
                <w:i/>
                <w:lang w:eastAsia="es-ES"/>
              </w:rPr>
              <w:t>.</w:t>
            </w:r>
          </w:p>
        </w:tc>
      </w:tr>
    </w:tbl>
    <w:p w14:paraId="38FAD5D2" w14:textId="77777777" w:rsidR="00275BFF" w:rsidRDefault="00275BFF" w:rsidP="00423A38">
      <w:pPr>
        <w:spacing w:after="0" w:line="240" w:lineRule="auto"/>
        <w:ind w:left="1834"/>
        <w:jc w:val="both"/>
        <w:rPr>
          <w:rFonts w:cs="Arial"/>
        </w:rPr>
      </w:pPr>
    </w:p>
    <w:p w14:paraId="4636B931" w14:textId="0FAF05A6" w:rsidR="00275BFF" w:rsidRPr="000B551E" w:rsidRDefault="00541A07" w:rsidP="00541A07">
      <w:pPr>
        <w:pStyle w:val="Ttulo2"/>
        <w:jc w:val="both"/>
        <w:rPr>
          <w:color w:val="C0504D" w:themeColor="accent2"/>
        </w:rPr>
      </w:pPr>
      <w:bookmarkStart w:id="32" w:name="_Toc109298360"/>
      <w:r w:rsidRPr="000B551E">
        <w:rPr>
          <w:color w:val="C0504D" w:themeColor="accent2"/>
        </w:rPr>
        <w:t>Eliminar Rol</w:t>
      </w:r>
      <w:bookmarkEnd w:id="32"/>
    </w:p>
    <w:p w14:paraId="7E61BDDA" w14:textId="3AE7B294" w:rsidR="00275BFF" w:rsidRDefault="00E14D47" w:rsidP="00367A3B">
      <w:pPr>
        <w:spacing w:before="240" w:line="240" w:lineRule="auto"/>
        <w:jc w:val="both"/>
        <w:rPr>
          <w:rFonts w:cs="Arial"/>
        </w:rPr>
      </w:pPr>
      <w:r>
        <w:rPr>
          <w:rFonts w:cs="Arial"/>
        </w:rPr>
        <w:t>El usuario también dispondrá de la opción para eliminar Roles registrados, tan solo por medio de</w:t>
      </w:r>
      <w:r w:rsidR="004209A2">
        <w:rPr>
          <w:rFonts w:cs="Arial"/>
        </w:rPr>
        <w:t xml:space="preserve"> los registros ya existentes en la lista</w:t>
      </w:r>
      <w:r>
        <w:rPr>
          <w:rFonts w:cs="Arial"/>
        </w:rPr>
        <w:t>.</w:t>
      </w:r>
    </w:p>
    <w:p w14:paraId="6605A1F1" w14:textId="22D3D88D" w:rsidR="001F2DE0" w:rsidRDefault="001F2DE0" w:rsidP="00367A3B">
      <w:pPr>
        <w:spacing w:before="240" w:line="240" w:lineRule="auto"/>
        <w:jc w:val="both"/>
      </w:pPr>
      <w:r>
        <w:t xml:space="preserve">Para ello, el usuario deberá acceder al módulo de eliminación, que se pondrá a disposición por medio de </w:t>
      </w:r>
      <w:r w:rsidR="009733BC">
        <w:t>la</w:t>
      </w:r>
      <w:r>
        <w:t xml:space="preserve"> interfaz web.</w:t>
      </w:r>
      <w:r w:rsidR="009733BC">
        <w:t xml:space="preserve"> </w:t>
      </w:r>
      <w:r w:rsidR="00732F16">
        <w:t>Presionar el botón ELIMINAR del registro y confirmar con el botón ACEPTAR:</w:t>
      </w:r>
    </w:p>
    <w:p w14:paraId="425C6FA3" w14:textId="74B628CD" w:rsidR="00732F16" w:rsidRDefault="00732F16" w:rsidP="00732F16">
      <w:pPr>
        <w:spacing w:before="240"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1C82109A" wp14:editId="4B41E3FD">
            <wp:extent cx="5940425" cy="28613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9FA" w14:textId="5E029C4D" w:rsidR="00732F16" w:rsidRDefault="00732F16" w:rsidP="00732F16">
      <w:pPr>
        <w:spacing w:before="240"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253324F2" wp14:editId="1D440C30">
            <wp:extent cx="5940425" cy="28530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E14D47" w14:paraId="251F01D9" w14:textId="77777777" w:rsidTr="00CB7228">
        <w:tc>
          <w:tcPr>
            <w:tcW w:w="1011" w:type="dxa"/>
            <w:shd w:val="clear" w:color="auto" w:fill="FFFFCC"/>
            <w:vAlign w:val="center"/>
          </w:tcPr>
          <w:p w14:paraId="7FD80A9C" w14:textId="77777777" w:rsidR="00E14D47" w:rsidRDefault="00E14D47" w:rsidP="00CB722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3196AAAA" wp14:editId="7C1E0483">
                  <wp:extent cx="504825" cy="504825"/>
                  <wp:effectExtent l="0" t="0" r="0" b="0"/>
                  <wp:docPr id="4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1E1BF9F6" w14:textId="479721FB" w:rsidR="00E14D47" w:rsidRPr="00D7760B" w:rsidRDefault="00E14D47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>la eliminación de Roles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6A56F5C2" w14:textId="6B23EC1F" w:rsidR="00E14D47" w:rsidRPr="00583318" w:rsidRDefault="00E14D47" w:rsidP="00E14D47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Rol a ser eliminado</w:t>
            </w:r>
            <w:r w:rsidR="009733BC">
              <w:rPr>
                <w:i/>
                <w:lang w:eastAsia="es-ES"/>
              </w:rPr>
              <w:t xml:space="preserve"> (registro con su código)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06BD4C9C" w14:textId="2591FB0C" w:rsidR="00275BFF" w:rsidRPr="00EE77B8" w:rsidRDefault="00275BFF" w:rsidP="00E14D47">
      <w:pPr>
        <w:spacing w:line="240" w:lineRule="auto"/>
        <w:jc w:val="both"/>
        <w:rPr>
          <w:rFonts w:cs="Arial"/>
        </w:rPr>
      </w:pPr>
    </w:p>
    <w:p w14:paraId="7D64272D" w14:textId="327908D2" w:rsidR="00541A07" w:rsidRPr="000B551E" w:rsidRDefault="00541A07" w:rsidP="001F2DE0">
      <w:pPr>
        <w:pStyle w:val="Ttulo2"/>
        <w:spacing w:after="240"/>
        <w:jc w:val="both"/>
        <w:rPr>
          <w:color w:val="C0504D" w:themeColor="accent2"/>
        </w:rPr>
      </w:pPr>
      <w:bookmarkStart w:id="33" w:name="_Toc109298361"/>
      <w:bookmarkEnd w:id="29"/>
      <w:r w:rsidRPr="000B551E">
        <w:rPr>
          <w:color w:val="C0504D" w:themeColor="accent2"/>
        </w:rPr>
        <w:t>Consulta Rol</w:t>
      </w:r>
      <w:bookmarkEnd w:id="33"/>
    </w:p>
    <w:p w14:paraId="0AA16D16" w14:textId="655429C4" w:rsidR="001F2DE0" w:rsidRDefault="001F2DE0" w:rsidP="00541A07">
      <w:pPr>
        <w:spacing w:line="240" w:lineRule="auto"/>
        <w:jc w:val="both"/>
        <w:rPr>
          <w:rFonts w:cs="Arial"/>
        </w:rPr>
      </w:pPr>
      <w:r>
        <w:rPr>
          <w:rFonts w:cs="Arial"/>
        </w:rPr>
        <w:t>El usuario po</w:t>
      </w:r>
      <w:r w:rsidR="00AE5D8E">
        <w:rPr>
          <w:rFonts w:cs="Arial"/>
        </w:rPr>
        <w:t>drá visualizar cada uno de los R</w:t>
      </w:r>
      <w:r>
        <w:rPr>
          <w:rFonts w:cs="Arial"/>
        </w:rPr>
        <w:t>oles registrados hasta el momento en el sistema, por medio de la base de datos.</w:t>
      </w:r>
    </w:p>
    <w:p w14:paraId="52AB3210" w14:textId="3C20D077" w:rsidR="001F2DE0" w:rsidRDefault="001F2DE0" w:rsidP="00541A07">
      <w:pPr>
        <w:spacing w:line="240" w:lineRule="auto"/>
        <w:jc w:val="both"/>
        <w:rPr>
          <w:rFonts w:cs="Arial"/>
        </w:rPr>
      </w:pPr>
      <w:r>
        <w:rPr>
          <w:rFonts w:cs="Arial"/>
        </w:rPr>
        <w:t>También podrá filtrar el rol que desee consultar a través de su código identificador.</w:t>
      </w:r>
    </w:p>
    <w:p w14:paraId="65FEC6F4" w14:textId="7F09709B" w:rsidR="001F2DE0" w:rsidRDefault="001F2DE0" w:rsidP="001F2DE0">
      <w:pPr>
        <w:spacing w:before="240" w:line="240" w:lineRule="auto"/>
        <w:jc w:val="both"/>
        <w:rPr>
          <w:rFonts w:cs="Arial"/>
        </w:rPr>
      </w:pPr>
      <w:r>
        <w:t xml:space="preserve">Para ello, </w:t>
      </w:r>
      <w:r w:rsidR="00235C30">
        <w:t>sólo basta con</w:t>
      </w:r>
      <w:r>
        <w:t xml:space="preserve"> acceder </w:t>
      </w:r>
      <w:r w:rsidR="00235C30">
        <w:t xml:space="preserve">a la página para visualizar la tabla de registros </w:t>
      </w:r>
      <w:r>
        <w:t>que se pondrá a disposición.</w:t>
      </w:r>
    </w:p>
    <w:p w14:paraId="1A24FB5E" w14:textId="5B33F395" w:rsidR="001F2DE0" w:rsidRDefault="00235C30" w:rsidP="00235C30">
      <w:pPr>
        <w:spacing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73147377" wp14:editId="32A42EC4">
            <wp:extent cx="5940425" cy="28530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992"/>
        <w:gridCol w:w="7230"/>
      </w:tblGrid>
      <w:tr w:rsidR="00455C86" w14:paraId="7FA7B7BC" w14:textId="77777777" w:rsidTr="00CB7228">
        <w:tc>
          <w:tcPr>
            <w:tcW w:w="992" w:type="dxa"/>
            <w:vAlign w:val="center"/>
          </w:tcPr>
          <w:p w14:paraId="713E3065" w14:textId="77777777" w:rsidR="00455C86" w:rsidRDefault="00455C86" w:rsidP="009B3B98">
            <w:pPr>
              <w:spacing w:line="240" w:lineRule="auto"/>
              <w:jc w:val="center"/>
            </w:pPr>
            <w:r>
              <w:rPr>
                <w:noProof/>
                <w:lang w:val="es-US" w:eastAsia="es-US"/>
              </w:rPr>
              <w:drawing>
                <wp:inline distT="0" distB="0" distL="0" distR="0" wp14:anchorId="6040A686" wp14:editId="2B414D01">
                  <wp:extent cx="447675" cy="428625"/>
                  <wp:effectExtent l="19050" t="0" r="9525" b="0"/>
                  <wp:docPr id="70" name="Imagen 6" descr="icono_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cono_adverte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vAlign w:val="center"/>
          </w:tcPr>
          <w:p w14:paraId="79D3851B" w14:textId="77777777" w:rsidR="00455C86" w:rsidRPr="001F2DE0" w:rsidRDefault="00455C86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1F2DE0">
              <w:rPr>
                <w:b/>
                <w:i/>
                <w:lang w:eastAsia="es-ES"/>
              </w:rPr>
              <w:t>Advertencia al realizar cada operación:</w:t>
            </w:r>
          </w:p>
          <w:p w14:paraId="42A644BC" w14:textId="77777777" w:rsidR="00455C86" w:rsidRPr="002D3F2F" w:rsidRDefault="00455C86" w:rsidP="00CB7228">
            <w:p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Debe confirmarse cada operación con el botón </w:t>
            </w:r>
            <w:r w:rsidRPr="00D26544">
              <w:rPr>
                <w:b/>
                <w:i/>
                <w:lang w:eastAsia="es-ES"/>
              </w:rPr>
              <w:t>Guardar</w:t>
            </w:r>
            <w:r>
              <w:rPr>
                <w:i/>
                <w:lang w:eastAsia="es-ES"/>
              </w:rPr>
              <w:t>, además de cerciorarse que cada dato ingresado cumpla correctamente con las definiciones establecidas en la base de datos.</w:t>
            </w:r>
          </w:p>
        </w:tc>
      </w:tr>
    </w:tbl>
    <w:p w14:paraId="663B33B8" w14:textId="62FF4B1D" w:rsidR="00455C86" w:rsidRDefault="00455C86" w:rsidP="00541A07">
      <w:pPr>
        <w:spacing w:line="240" w:lineRule="auto"/>
        <w:jc w:val="both"/>
        <w:rPr>
          <w:rFonts w:cs="Arial"/>
        </w:rPr>
      </w:pPr>
    </w:p>
    <w:p w14:paraId="34216525" w14:textId="05DE62C8" w:rsidR="002706A8" w:rsidRPr="003C7E95" w:rsidRDefault="002706A8" w:rsidP="002706A8">
      <w:pPr>
        <w:pStyle w:val="Ttulo1"/>
        <w:rPr>
          <w:color w:val="C0504D" w:themeColor="accent2"/>
          <w:sz w:val="32"/>
        </w:rPr>
      </w:pPr>
      <w:bookmarkStart w:id="34" w:name="_Toc109298362"/>
      <w:r w:rsidRPr="003C7E95">
        <w:rPr>
          <w:color w:val="C0504D" w:themeColor="accent2"/>
          <w:sz w:val="32"/>
        </w:rPr>
        <w:t>Módulo: Mantenimiento de Marcas</w:t>
      </w:r>
      <w:bookmarkEnd w:id="34"/>
    </w:p>
    <w:p w14:paraId="003208DF" w14:textId="1D5D12E5" w:rsidR="002706A8" w:rsidRPr="000B551E" w:rsidRDefault="002706A8" w:rsidP="002706A8">
      <w:pPr>
        <w:pStyle w:val="Ttulo2"/>
        <w:jc w:val="both"/>
        <w:rPr>
          <w:color w:val="C0504D" w:themeColor="accent2"/>
        </w:rPr>
      </w:pPr>
      <w:bookmarkStart w:id="35" w:name="_Toc109298363"/>
      <w:r w:rsidRPr="000B551E">
        <w:rPr>
          <w:color w:val="C0504D" w:themeColor="accent2"/>
        </w:rPr>
        <w:t>Agregar Marca</w:t>
      </w:r>
      <w:bookmarkEnd w:id="35"/>
    </w:p>
    <w:p w14:paraId="1A8B10FB" w14:textId="77777777" w:rsidR="002706A8" w:rsidRPr="00DF4677" w:rsidRDefault="002706A8" w:rsidP="002706A8">
      <w:pPr>
        <w:jc w:val="both"/>
        <w:rPr>
          <w:sz w:val="2"/>
        </w:rPr>
      </w:pPr>
    </w:p>
    <w:p w14:paraId="641728FA" w14:textId="6C26B61F" w:rsidR="002706A8" w:rsidRDefault="002706A8" w:rsidP="002706A8">
      <w:pPr>
        <w:jc w:val="both"/>
      </w:pPr>
      <w:r w:rsidRPr="0086677F">
        <w:t xml:space="preserve">Este apartado está dedicado </w:t>
      </w:r>
      <w:r w:rsidR="006F623A">
        <w:t>a la inserción de nueva</w:t>
      </w:r>
      <w:r>
        <w:t xml:space="preserve">s </w:t>
      </w:r>
      <w:r w:rsidR="00040566">
        <w:t>M</w:t>
      </w:r>
      <w:r w:rsidR="006F623A">
        <w:t>arcas</w:t>
      </w:r>
      <w:r>
        <w:t xml:space="preserve"> al sistema. El único parámetro a tener en cuenta es la descripción como tal </w:t>
      </w:r>
      <w:r w:rsidR="006F623A">
        <w:t xml:space="preserve">de la nueva </w:t>
      </w:r>
      <w:r w:rsidR="00550B2D">
        <w:t>Marca</w:t>
      </w:r>
      <w:r>
        <w:t xml:space="preserve"> a agregarse.</w:t>
      </w:r>
    </w:p>
    <w:p w14:paraId="678BE514" w14:textId="62AC122E" w:rsidR="002706A8" w:rsidRDefault="002706A8" w:rsidP="002706A8">
      <w:pPr>
        <w:jc w:val="both"/>
      </w:pPr>
      <w:r>
        <w:t xml:space="preserve">Para acceder a la operación, se debe enviar la información a través de </w:t>
      </w:r>
      <w:r w:rsidR="003C7E95">
        <w:t>la</w:t>
      </w:r>
      <w:r>
        <w:t xml:space="preserve"> interfaz que enviará el dato ingresado de forma empaquetada al servidor.</w:t>
      </w:r>
      <w:r w:rsidR="00A07DC9">
        <w:t xml:space="preserve"> Se debe acceder al botón AGREGAR, ingresar el nuevo nombre de Marca y confirmar la operación con el botón ACEPTAR:</w:t>
      </w:r>
    </w:p>
    <w:p w14:paraId="0E3449A7" w14:textId="1273934B" w:rsidR="00A07DC9" w:rsidRDefault="00A07DC9" w:rsidP="00A07DC9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FC29373" wp14:editId="7CD399F2">
            <wp:extent cx="5940425" cy="28568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8B4" w14:textId="30725876" w:rsidR="00A07DC9" w:rsidRDefault="00A07DC9" w:rsidP="00A07DC9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2DB8808F" wp14:editId="0EE982C3">
            <wp:extent cx="5940425" cy="28486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2706A8" w14:paraId="5AC2B522" w14:textId="77777777" w:rsidTr="00CB7228">
        <w:tc>
          <w:tcPr>
            <w:tcW w:w="1011" w:type="dxa"/>
            <w:shd w:val="clear" w:color="auto" w:fill="FFFFCC"/>
            <w:vAlign w:val="center"/>
          </w:tcPr>
          <w:p w14:paraId="7CE00FA5" w14:textId="77777777" w:rsidR="002706A8" w:rsidRDefault="002706A8" w:rsidP="00CB722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3761D4F0" wp14:editId="3F32BED9">
                  <wp:extent cx="504825" cy="504825"/>
                  <wp:effectExtent l="0" t="0" r="0" b="0"/>
                  <wp:docPr id="5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3AC535E9" w14:textId="59C9F756" w:rsidR="002706A8" w:rsidRPr="00D7760B" w:rsidRDefault="002706A8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agregar </w:t>
            </w:r>
            <w:r w:rsidR="006F623A">
              <w:rPr>
                <w:b/>
                <w:i/>
                <w:lang w:eastAsia="es-ES"/>
              </w:rPr>
              <w:t>Marcas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3AB206FC" w14:textId="19791710" w:rsidR="002706A8" w:rsidRPr="00583318" w:rsidRDefault="002706A8" w:rsidP="002706A8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Completar formulario web con descripción de</w:t>
            </w:r>
            <w:r w:rsidR="006F623A">
              <w:rPr>
                <w:i/>
                <w:lang w:eastAsia="es-ES"/>
              </w:rPr>
              <w:t xml:space="preserve"> </w:t>
            </w:r>
            <w:r>
              <w:rPr>
                <w:i/>
                <w:lang w:eastAsia="es-ES"/>
              </w:rPr>
              <w:t>l</w:t>
            </w:r>
            <w:r w:rsidR="006F623A">
              <w:rPr>
                <w:i/>
                <w:lang w:eastAsia="es-ES"/>
              </w:rPr>
              <w:t>a</w:t>
            </w:r>
            <w:r>
              <w:rPr>
                <w:i/>
                <w:lang w:eastAsia="es-ES"/>
              </w:rPr>
              <w:t xml:space="preserve"> </w:t>
            </w:r>
            <w:r w:rsidR="006F623A">
              <w:rPr>
                <w:i/>
                <w:lang w:eastAsia="es-ES"/>
              </w:rPr>
              <w:t>Marca a ser agregada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7AABAD0B" w14:textId="77777777" w:rsidR="002706A8" w:rsidRPr="00BC6A9C" w:rsidRDefault="002706A8" w:rsidP="002706A8">
      <w:pPr>
        <w:jc w:val="both"/>
        <w:rPr>
          <w:rFonts w:eastAsia="Times New Roman"/>
          <w:color w:val="000000"/>
          <w:lang w:val="es-ES" w:eastAsia="es-ES"/>
        </w:rPr>
      </w:pPr>
    </w:p>
    <w:p w14:paraId="271A7B14" w14:textId="3BE855EF" w:rsidR="002706A8" w:rsidRPr="000B551E" w:rsidRDefault="002706A8" w:rsidP="002706A8">
      <w:pPr>
        <w:pStyle w:val="Ttulo2"/>
        <w:jc w:val="both"/>
        <w:rPr>
          <w:color w:val="C0504D" w:themeColor="accent2"/>
        </w:rPr>
      </w:pPr>
      <w:bookmarkStart w:id="36" w:name="_Toc109298364"/>
      <w:r w:rsidRPr="000B551E">
        <w:rPr>
          <w:color w:val="C0504D" w:themeColor="accent2"/>
        </w:rPr>
        <w:t xml:space="preserve">Actualizar </w:t>
      </w:r>
      <w:r w:rsidR="006F623A" w:rsidRPr="000B551E">
        <w:rPr>
          <w:color w:val="C0504D" w:themeColor="accent2"/>
        </w:rPr>
        <w:t>Marca</w:t>
      </w:r>
      <w:bookmarkEnd w:id="36"/>
    </w:p>
    <w:p w14:paraId="3DF08050" w14:textId="77777777" w:rsidR="002706A8" w:rsidRDefault="002706A8" w:rsidP="002706A8">
      <w:pPr>
        <w:spacing w:after="0"/>
        <w:jc w:val="both"/>
      </w:pPr>
    </w:p>
    <w:p w14:paraId="4E7752EE" w14:textId="6E9DF811" w:rsidR="002706A8" w:rsidRDefault="002706A8" w:rsidP="002706A8">
      <w:pPr>
        <w:jc w:val="both"/>
      </w:pPr>
      <w:r>
        <w:t xml:space="preserve">Una vez que existan </w:t>
      </w:r>
      <w:r w:rsidR="00040566">
        <w:t>M</w:t>
      </w:r>
      <w:r w:rsidR="006F623A">
        <w:t>arcas</w:t>
      </w:r>
      <w:r>
        <w:t xml:space="preserve"> en la base de datos correspondiente al sistema,</w:t>
      </w:r>
      <w:r w:rsidRPr="003D1ABD">
        <w:t xml:space="preserve"> </w:t>
      </w:r>
      <w:r>
        <w:t>se cuenta con la opción de</w:t>
      </w:r>
      <w:r w:rsidR="006F623A">
        <w:t xml:space="preserve"> actualizar la descripción de las misma</w:t>
      </w:r>
      <w:r>
        <w:t xml:space="preserve">s, una por vez. </w:t>
      </w:r>
    </w:p>
    <w:p w14:paraId="52B55471" w14:textId="0451CA1C" w:rsidR="002706A8" w:rsidRDefault="002706A8" w:rsidP="002706A8">
      <w:pPr>
        <w:jc w:val="both"/>
      </w:pPr>
      <w:r>
        <w:t xml:space="preserve">Para ello, el usuario deberá acceder al módulo de actualización, que se pondrá a disposición por medio de </w:t>
      </w:r>
      <w:r w:rsidR="00482BBE">
        <w:t>la</w:t>
      </w:r>
      <w:r>
        <w:t xml:space="preserve"> interfaz web.</w:t>
      </w:r>
      <w:r w:rsidR="00482BBE">
        <w:t xml:space="preserve"> Presionar el botón EDITAR del registro, cambiar el nombre y confirmar con el botón ACEPTAR:</w:t>
      </w:r>
    </w:p>
    <w:p w14:paraId="04F0D57A" w14:textId="103928EE" w:rsidR="00482BBE" w:rsidRDefault="00482BBE" w:rsidP="00482BBE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BE3E662" wp14:editId="46000F85">
            <wp:extent cx="5940425" cy="28568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5EA" w14:textId="6A0E7D90" w:rsidR="00482BBE" w:rsidRDefault="00482BBE" w:rsidP="00482BBE">
      <w:pPr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48F3EDC8" wp14:editId="053FCCDD">
            <wp:extent cx="5940425" cy="28530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2706A8" w14:paraId="0ACD6C9F" w14:textId="77777777" w:rsidTr="00CB7228">
        <w:tc>
          <w:tcPr>
            <w:tcW w:w="1011" w:type="dxa"/>
            <w:shd w:val="clear" w:color="auto" w:fill="FFFFCC"/>
            <w:vAlign w:val="center"/>
          </w:tcPr>
          <w:p w14:paraId="1175670B" w14:textId="77777777" w:rsidR="002706A8" w:rsidRDefault="002706A8" w:rsidP="00CB722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18D0657F" wp14:editId="0DD28ABD">
                  <wp:extent cx="504825" cy="504825"/>
                  <wp:effectExtent l="0" t="0" r="0" b="0"/>
                  <wp:docPr id="7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5FFECB5D" w14:textId="451A3167" w:rsidR="002706A8" w:rsidRPr="00D7760B" w:rsidRDefault="002706A8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actualización de </w:t>
            </w:r>
            <w:r w:rsidR="006F623A">
              <w:rPr>
                <w:b/>
                <w:i/>
                <w:lang w:eastAsia="es-ES"/>
              </w:rPr>
              <w:t>Marca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607F32D1" w14:textId="6E735C0A" w:rsidR="002706A8" w:rsidRPr="00583318" w:rsidRDefault="001E1C42" w:rsidP="001E1C42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Nombre</w:t>
            </w:r>
            <w:r w:rsidR="006F623A">
              <w:rPr>
                <w:i/>
                <w:lang w:eastAsia="es-ES"/>
              </w:rPr>
              <w:t xml:space="preserve"> nuev</w:t>
            </w:r>
            <w:r>
              <w:rPr>
                <w:i/>
                <w:lang w:eastAsia="es-ES"/>
              </w:rPr>
              <w:t>o</w:t>
            </w:r>
            <w:r w:rsidR="006F623A">
              <w:rPr>
                <w:i/>
                <w:lang w:eastAsia="es-ES"/>
              </w:rPr>
              <w:t xml:space="preserve"> para la</w:t>
            </w:r>
            <w:r w:rsidR="002706A8">
              <w:rPr>
                <w:i/>
                <w:lang w:eastAsia="es-ES"/>
              </w:rPr>
              <w:t xml:space="preserve"> </w:t>
            </w:r>
            <w:r w:rsidR="006F623A">
              <w:rPr>
                <w:i/>
                <w:lang w:eastAsia="es-ES"/>
              </w:rPr>
              <w:t>Marca</w:t>
            </w:r>
            <w:r w:rsidR="002706A8" w:rsidRPr="00941E18">
              <w:rPr>
                <w:i/>
                <w:lang w:eastAsia="es-ES"/>
              </w:rPr>
              <w:t>.</w:t>
            </w:r>
          </w:p>
        </w:tc>
      </w:tr>
    </w:tbl>
    <w:p w14:paraId="05CCCA6F" w14:textId="77777777" w:rsidR="002706A8" w:rsidRDefault="002706A8" w:rsidP="002706A8">
      <w:pPr>
        <w:spacing w:after="0" w:line="240" w:lineRule="auto"/>
        <w:ind w:left="1834"/>
        <w:jc w:val="both"/>
        <w:rPr>
          <w:rFonts w:cs="Arial"/>
        </w:rPr>
      </w:pPr>
    </w:p>
    <w:p w14:paraId="1C7EC06B" w14:textId="74AC6ED9" w:rsidR="002706A8" w:rsidRPr="000B551E" w:rsidRDefault="002706A8" w:rsidP="002706A8">
      <w:pPr>
        <w:pStyle w:val="Ttulo2"/>
        <w:jc w:val="both"/>
        <w:rPr>
          <w:color w:val="C0504D" w:themeColor="accent2"/>
        </w:rPr>
      </w:pPr>
      <w:bookmarkStart w:id="37" w:name="_Toc109298365"/>
      <w:r w:rsidRPr="000B551E">
        <w:rPr>
          <w:color w:val="C0504D" w:themeColor="accent2"/>
        </w:rPr>
        <w:t xml:space="preserve">Eliminar </w:t>
      </w:r>
      <w:r w:rsidR="006F623A" w:rsidRPr="000B551E">
        <w:rPr>
          <w:color w:val="C0504D" w:themeColor="accent2"/>
        </w:rPr>
        <w:t>Marca</w:t>
      </w:r>
      <w:bookmarkEnd w:id="37"/>
    </w:p>
    <w:p w14:paraId="356CBE2D" w14:textId="401FE83C" w:rsidR="00040566" w:rsidRDefault="00040566" w:rsidP="00040566">
      <w:pPr>
        <w:spacing w:before="240" w:line="240" w:lineRule="auto"/>
        <w:jc w:val="both"/>
        <w:rPr>
          <w:rFonts w:cs="Arial"/>
        </w:rPr>
      </w:pPr>
      <w:r>
        <w:rPr>
          <w:rFonts w:cs="Arial"/>
        </w:rPr>
        <w:t>El usuario también dispondrá de la opción para eliminar Marcas registradas, tan solo por medio de los registros ya existentes en la lista.</w:t>
      </w:r>
    </w:p>
    <w:p w14:paraId="1ED3C43E" w14:textId="313C745D" w:rsidR="00040566" w:rsidRDefault="00040566" w:rsidP="00040566">
      <w:pPr>
        <w:spacing w:before="240" w:line="240" w:lineRule="auto"/>
        <w:jc w:val="both"/>
      </w:pPr>
      <w:r>
        <w:t>Para ello, el usuario deberá acceder al módulo de eliminación, que se pondrá a disposición por medio de la interfaz web. Presionar el botón ELIMINAR del registro y confirmar con el botón ACEPTAR:</w:t>
      </w:r>
    </w:p>
    <w:p w14:paraId="7748D199" w14:textId="46FDC4DD" w:rsidR="00040566" w:rsidRDefault="00040566" w:rsidP="00040566">
      <w:pPr>
        <w:spacing w:before="240" w:line="240" w:lineRule="auto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10761E6A" wp14:editId="3FD07AC0">
            <wp:extent cx="5940425" cy="28613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E915" w14:textId="2DBD0F9A" w:rsidR="00040566" w:rsidRDefault="00FF3AB0" w:rsidP="00040566">
      <w:pPr>
        <w:spacing w:before="240" w:line="240" w:lineRule="auto"/>
        <w:jc w:val="center"/>
      </w:pPr>
      <w:r>
        <w:rPr>
          <w:noProof/>
          <w:lang w:val="es-US" w:eastAsia="es-US"/>
        </w:rPr>
        <w:drawing>
          <wp:inline distT="0" distB="0" distL="0" distR="0" wp14:anchorId="490C4DC1" wp14:editId="7F5332BD">
            <wp:extent cx="5940425" cy="28486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2706A8" w14:paraId="7BA626DC" w14:textId="77777777" w:rsidTr="00CB7228">
        <w:tc>
          <w:tcPr>
            <w:tcW w:w="1011" w:type="dxa"/>
            <w:shd w:val="clear" w:color="auto" w:fill="FFFFCC"/>
            <w:vAlign w:val="center"/>
          </w:tcPr>
          <w:p w14:paraId="797E01EB" w14:textId="77777777" w:rsidR="002706A8" w:rsidRDefault="002706A8" w:rsidP="00CB722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612120B7" wp14:editId="4EF10530">
                  <wp:extent cx="504825" cy="504825"/>
                  <wp:effectExtent l="0" t="0" r="0" b="0"/>
                  <wp:docPr id="9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721C9791" w14:textId="3F61809C" w:rsidR="002706A8" w:rsidRPr="00D7760B" w:rsidRDefault="002706A8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eliminación de </w:t>
            </w:r>
            <w:r w:rsidR="006F623A">
              <w:rPr>
                <w:b/>
                <w:i/>
                <w:lang w:eastAsia="es-ES"/>
              </w:rPr>
              <w:t>Marcas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4DEF97FA" w14:textId="6D224514" w:rsidR="002706A8" w:rsidRPr="00583318" w:rsidRDefault="001148DA" w:rsidP="006F623A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Marca a ser eliminada (registro con su código)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302DCC58" w14:textId="77777777" w:rsidR="002706A8" w:rsidRPr="00EE77B8" w:rsidRDefault="002706A8" w:rsidP="002706A8">
      <w:pPr>
        <w:spacing w:line="240" w:lineRule="auto"/>
        <w:jc w:val="both"/>
        <w:rPr>
          <w:rFonts w:cs="Arial"/>
        </w:rPr>
      </w:pPr>
    </w:p>
    <w:p w14:paraId="680520B6" w14:textId="3D20D126" w:rsidR="002706A8" w:rsidRPr="000B551E" w:rsidRDefault="002706A8" w:rsidP="002706A8">
      <w:pPr>
        <w:pStyle w:val="Ttulo2"/>
        <w:spacing w:after="240"/>
        <w:jc w:val="both"/>
        <w:rPr>
          <w:color w:val="C0504D" w:themeColor="accent2"/>
        </w:rPr>
      </w:pPr>
      <w:bookmarkStart w:id="38" w:name="_Toc109298366"/>
      <w:r w:rsidRPr="000B551E">
        <w:rPr>
          <w:color w:val="C0504D" w:themeColor="accent2"/>
        </w:rPr>
        <w:t>Consulta</w:t>
      </w:r>
      <w:r w:rsidR="00666681">
        <w:rPr>
          <w:color w:val="C0504D" w:themeColor="accent2"/>
        </w:rPr>
        <w:t>r</w:t>
      </w:r>
      <w:r w:rsidRPr="000B551E">
        <w:rPr>
          <w:color w:val="C0504D" w:themeColor="accent2"/>
        </w:rPr>
        <w:t xml:space="preserve"> </w:t>
      </w:r>
      <w:r w:rsidR="006F623A" w:rsidRPr="000B551E">
        <w:rPr>
          <w:color w:val="C0504D" w:themeColor="accent2"/>
        </w:rPr>
        <w:t>Marca</w:t>
      </w:r>
      <w:bookmarkEnd w:id="38"/>
    </w:p>
    <w:p w14:paraId="03605F55" w14:textId="03F817FA" w:rsidR="00F34875" w:rsidRDefault="00F34875" w:rsidP="00F34875">
      <w:pPr>
        <w:spacing w:line="240" w:lineRule="auto"/>
        <w:jc w:val="both"/>
        <w:rPr>
          <w:rFonts w:cs="Arial"/>
        </w:rPr>
      </w:pPr>
      <w:r>
        <w:rPr>
          <w:rFonts w:cs="Arial"/>
        </w:rPr>
        <w:t>El usuario po</w:t>
      </w:r>
      <w:r w:rsidR="00B83596">
        <w:rPr>
          <w:rFonts w:cs="Arial"/>
        </w:rPr>
        <w:t>drá visualizar cada una</w:t>
      </w:r>
      <w:r>
        <w:rPr>
          <w:rFonts w:cs="Arial"/>
        </w:rPr>
        <w:t xml:space="preserve"> de las Marcas registradas hasta el momento en el sistema, por medio de la base de datos.</w:t>
      </w:r>
    </w:p>
    <w:p w14:paraId="2335E92B" w14:textId="0F6E6227" w:rsidR="00F34875" w:rsidRDefault="00F34875" w:rsidP="00F34875">
      <w:pPr>
        <w:spacing w:line="240" w:lineRule="auto"/>
        <w:jc w:val="both"/>
        <w:rPr>
          <w:rFonts w:cs="Arial"/>
        </w:rPr>
      </w:pPr>
      <w:r>
        <w:rPr>
          <w:rFonts w:cs="Arial"/>
        </w:rPr>
        <w:t>También podrá filtrar la Marca que desee consultar a través de su código identificador.</w:t>
      </w:r>
    </w:p>
    <w:p w14:paraId="612862DA" w14:textId="663ECD51" w:rsidR="002706A8" w:rsidRDefault="00F34875" w:rsidP="00F34875">
      <w:pPr>
        <w:spacing w:before="240" w:line="240" w:lineRule="auto"/>
        <w:jc w:val="both"/>
        <w:rPr>
          <w:rFonts w:cs="Arial"/>
        </w:rPr>
      </w:pPr>
      <w:r>
        <w:t>Para ello, sólo basta con acceder a la página para visualizar la tabla de registros que se pondrá a disposición.</w:t>
      </w:r>
    </w:p>
    <w:p w14:paraId="6565409A" w14:textId="6B79AECA" w:rsidR="002706A8" w:rsidRDefault="00F34875" w:rsidP="00F34875">
      <w:pPr>
        <w:spacing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36337EA8" wp14:editId="64A911D1">
            <wp:extent cx="5940425" cy="28613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F159" w14:textId="77777777" w:rsidR="00F34875" w:rsidRDefault="00F34875" w:rsidP="00F34875">
      <w:pPr>
        <w:spacing w:line="240" w:lineRule="auto"/>
        <w:jc w:val="center"/>
        <w:rPr>
          <w:rFonts w:cs="Arial"/>
        </w:rPr>
      </w:pP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992"/>
        <w:gridCol w:w="7230"/>
      </w:tblGrid>
      <w:tr w:rsidR="002706A8" w14:paraId="6E7B0939" w14:textId="77777777" w:rsidTr="00CB7228">
        <w:tc>
          <w:tcPr>
            <w:tcW w:w="992" w:type="dxa"/>
            <w:vAlign w:val="center"/>
          </w:tcPr>
          <w:p w14:paraId="786C3400" w14:textId="77777777" w:rsidR="002706A8" w:rsidRDefault="002706A8" w:rsidP="00CB7228">
            <w:pPr>
              <w:spacing w:line="240" w:lineRule="auto"/>
              <w:jc w:val="center"/>
            </w:pPr>
            <w:r>
              <w:rPr>
                <w:noProof/>
                <w:lang w:val="es-US" w:eastAsia="es-US"/>
              </w:rPr>
              <w:drawing>
                <wp:inline distT="0" distB="0" distL="0" distR="0" wp14:anchorId="0F60F42F" wp14:editId="15845836">
                  <wp:extent cx="447675" cy="428625"/>
                  <wp:effectExtent l="19050" t="0" r="9525" b="0"/>
                  <wp:docPr id="10" name="Imagen 6" descr="icono_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cono_adverte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vAlign w:val="center"/>
          </w:tcPr>
          <w:p w14:paraId="6A13DEF5" w14:textId="77777777" w:rsidR="002706A8" w:rsidRPr="001F2DE0" w:rsidRDefault="002706A8" w:rsidP="00CB722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1F2DE0">
              <w:rPr>
                <w:b/>
                <w:i/>
                <w:lang w:eastAsia="es-ES"/>
              </w:rPr>
              <w:t>Advertencia al realizar cada operación:</w:t>
            </w:r>
          </w:p>
          <w:p w14:paraId="175D39B1" w14:textId="77777777" w:rsidR="002706A8" w:rsidRPr="002D3F2F" w:rsidRDefault="002706A8" w:rsidP="00CB7228">
            <w:p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Debe confirmarse cada operación con el botón </w:t>
            </w:r>
            <w:r w:rsidRPr="00D26544">
              <w:rPr>
                <w:b/>
                <w:i/>
                <w:lang w:eastAsia="es-ES"/>
              </w:rPr>
              <w:t>Guardar</w:t>
            </w:r>
            <w:r>
              <w:rPr>
                <w:i/>
                <w:lang w:eastAsia="es-ES"/>
              </w:rPr>
              <w:t>, además de cerciorarse que cada dato ingresado cumpla correctamente con las definiciones establecidas en la base de datos.</w:t>
            </w:r>
          </w:p>
        </w:tc>
      </w:tr>
    </w:tbl>
    <w:p w14:paraId="011DCC51" w14:textId="77777777" w:rsidR="002706A8" w:rsidRDefault="002706A8" w:rsidP="002706A8">
      <w:pPr>
        <w:spacing w:line="240" w:lineRule="auto"/>
        <w:jc w:val="both"/>
        <w:rPr>
          <w:rFonts w:cs="Arial"/>
        </w:rPr>
      </w:pPr>
    </w:p>
    <w:p w14:paraId="787EAB32" w14:textId="26321479" w:rsidR="00D638F0" w:rsidRPr="00F34875" w:rsidRDefault="00D638F0" w:rsidP="00D638F0">
      <w:pPr>
        <w:pStyle w:val="Ttulo1"/>
        <w:rPr>
          <w:color w:val="C0504D" w:themeColor="accent2"/>
          <w:sz w:val="32"/>
        </w:rPr>
      </w:pPr>
      <w:bookmarkStart w:id="39" w:name="_Toc109298367"/>
      <w:r w:rsidRPr="00F34875">
        <w:rPr>
          <w:color w:val="C0504D" w:themeColor="accent2"/>
          <w:sz w:val="32"/>
        </w:rPr>
        <w:t xml:space="preserve">Módulo: Mantenimiento de </w:t>
      </w:r>
      <w:r w:rsidR="002D5C6D" w:rsidRPr="00F34875">
        <w:rPr>
          <w:color w:val="C0504D" w:themeColor="accent2"/>
          <w:sz w:val="32"/>
        </w:rPr>
        <w:t>Categorías</w:t>
      </w:r>
      <w:bookmarkEnd w:id="39"/>
    </w:p>
    <w:p w14:paraId="2E7A9414" w14:textId="168E481D" w:rsidR="00D638F0" w:rsidRPr="000B551E" w:rsidRDefault="00D638F0" w:rsidP="00D638F0">
      <w:pPr>
        <w:pStyle w:val="Ttulo2"/>
        <w:jc w:val="both"/>
        <w:rPr>
          <w:color w:val="C0504D" w:themeColor="accent2"/>
        </w:rPr>
      </w:pPr>
      <w:bookmarkStart w:id="40" w:name="_Toc109298368"/>
      <w:r w:rsidRPr="000B551E">
        <w:rPr>
          <w:color w:val="C0504D" w:themeColor="accent2"/>
        </w:rPr>
        <w:t xml:space="preserve">Agregar </w:t>
      </w:r>
      <w:r w:rsidR="002D5C6D">
        <w:rPr>
          <w:color w:val="C0504D" w:themeColor="accent2"/>
        </w:rPr>
        <w:t>Categoría</w:t>
      </w:r>
      <w:bookmarkEnd w:id="40"/>
    </w:p>
    <w:p w14:paraId="2F8F80EF" w14:textId="77777777" w:rsidR="00D638F0" w:rsidRPr="00DF4677" w:rsidRDefault="00D638F0" w:rsidP="00D638F0">
      <w:pPr>
        <w:jc w:val="both"/>
        <w:rPr>
          <w:sz w:val="2"/>
        </w:rPr>
      </w:pPr>
    </w:p>
    <w:p w14:paraId="2E466B12" w14:textId="30A9C899" w:rsidR="00550B2D" w:rsidRDefault="00550B2D" w:rsidP="00550B2D">
      <w:pPr>
        <w:jc w:val="both"/>
      </w:pPr>
      <w:r w:rsidRPr="0086677F">
        <w:t xml:space="preserve">Este apartado está dedicado </w:t>
      </w:r>
      <w:r>
        <w:t xml:space="preserve">a la inserción de nuevas Categorías al sistema. </w:t>
      </w:r>
      <w:r w:rsidR="00773E8D">
        <w:t>Los parámetros</w:t>
      </w:r>
      <w:r>
        <w:t xml:space="preserve"> a tener en cuenta </w:t>
      </w:r>
      <w:r w:rsidR="00773E8D">
        <w:t>son</w:t>
      </w:r>
      <w:r>
        <w:t xml:space="preserve"> la descripción</w:t>
      </w:r>
      <w:r w:rsidR="00773E8D">
        <w:t xml:space="preserve"> y el estado</w:t>
      </w:r>
      <w:r>
        <w:t xml:space="preserve"> como tal de la nueva Categoría a agregarse.</w:t>
      </w:r>
    </w:p>
    <w:p w14:paraId="7B4D4F2E" w14:textId="3623B67F" w:rsidR="00D638F0" w:rsidRDefault="00550B2D" w:rsidP="00550B2D">
      <w:pPr>
        <w:jc w:val="both"/>
      </w:pPr>
      <w:r>
        <w:t>Para acceder a la operación, se debe enviar la información a través de la interfaz que enviará el dato ingresado de forma empaquetada al servidor. Se debe acceder al botón AGREGAR, ingresar el nuevo nombre</w:t>
      </w:r>
      <w:r w:rsidR="006A0F69">
        <w:t xml:space="preserve"> y estado</w:t>
      </w:r>
      <w:r>
        <w:t xml:space="preserve"> de </w:t>
      </w:r>
      <w:r w:rsidR="00C9195C">
        <w:t>Categoría</w:t>
      </w:r>
      <w:r w:rsidR="006A0F69">
        <w:t>,</w:t>
      </w:r>
      <w:r>
        <w:t xml:space="preserve"> y confirmar la operación con el botón ACEPTAR:</w:t>
      </w:r>
    </w:p>
    <w:p w14:paraId="7DF4CE9D" w14:textId="4E4C9362" w:rsidR="00773E8D" w:rsidRDefault="00773E8D" w:rsidP="00773E8D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198F6101" wp14:editId="625A8DA7">
            <wp:extent cx="5940425" cy="28486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80A1" w14:textId="20A63F37" w:rsidR="00773E8D" w:rsidRDefault="00773E8D" w:rsidP="00773E8D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24D3E8C4" wp14:editId="464464F7">
            <wp:extent cx="5940425" cy="28486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D638F0" w14:paraId="5D0C15CE" w14:textId="77777777" w:rsidTr="00414398">
        <w:tc>
          <w:tcPr>
            <w:tcW w:w="1011" w:type="dxa"/>
            <w:shd w:val="clear" w:color="auto" w:fill="FFFFCC"/>
            <w:vAlign w:val="center"/>
          </w:tcPr>
          <w:p w14:paraId="5FE398E3" w14:textId="77777777" w:rsidR="00D638F0" w:rsidRDefault="00D638F0" w:rsidP="0041439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1F57E654" wp14:editId="0A2BE8A1">
                  <wp:extent cx="504825" cy="504825"/>
                  <wp:effectExtent l="0" t="0" r="0" b="0"/>
                  <wp:docPr id="2" name="Imagen 2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396D1C00" w14:textId="3D36FB83" w:rsidR="00D638F0" w:rsidRPr="00D7760B" w:rsidRDefault="00D638F0" w:rsidP="0041439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agregar </w:t>
            </w:r>
            <w:r w:rsidR="00C36933" w:rsidRPr="00C36933">
              <w:rPr>
                <w:b/>
                <w:i/>
                <w:lang w:eastAsia="es-ES"/>
              </w:rPr>
              <w:t>Categoría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481557B3" w14:textId="0DD07D39" w:rsidR="00D638F0" w:rsidRDefault="00226C55" w:rsidP="002D5C6D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D</w:t>
            </w:r>
            <w:r w:rsidR="00D638F0">
              <w:rPr>
                <w:i/>
                <w:lang w:eastAsia="es-ES"/>
              </w:rPr>
              <w:t>escripción</w:t>
            </w:r>
            <w:r>
              <w:rPr>
                <w:i/>
                <w:lang w:eastAsia="es-ES"/>
              </w:rPr>
              <w:t xml:space="preserve"> </w:t>
            </w:r>
            <w:r w:rsidR="00D638F0">
              <w:rPr>
                <w:i/>
                <w:lang w:eastAsia="es-ES"/>
              </w:rPr>
              <w:t xml:space="preserve">de la </w:t>
            </w:r>
            <w:r w:rsidR="002D5C6D">
              <w:rPr>
                <w:i/>
                <w:lang w:eastAsia="es-ES"/>
              </w:rPr>
              <w:t>Categoría</w:t>
            </w:r>
            <w:r w:rsidR="00D638F0">
              <w:rPr>
                <w:i/>
                <w:lang w:eastAsia="es-ES"/>
              </w:rPr>
              <w:t xml:space="preserve"> a ser agregada</w:t>
            </w:r>
            <w:r w:rsidR="00D638F0" w:rsidRPr="00941E18">
              <w:rPr>
                <w:i/>
                <w:lang w:eastAsia="es-ES"/>
              </w:rPr>
              <w:t>.</w:t>
            </w:r>
          </w:p>
          <w:p w14:paraId="29D7F62E" w14:textId="36FB9F5E" w:rsidR="00226C55" w:rsidRPr="00583318" w:rsidRDefault="00226C55" w:rsidP="00953874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Estado (</w:t>
            </w:r>
            <w:r w:rsidR="00953874">
              <w:rPr>
                <w:i/>
                <w:lang w:eastAsia="es-ES"/>
              </w:rPr>
              <w:t>Activo</w:t>
            </w:r>
            <w:r>
              <w:rPr>
                <w:i/>
                <w:lang w:eastAsia="es-ES"/>
              </w:rPr>
              <w:t>/</w:t>
            </w:r>
            <w:r w:rsidR="00953874">
              <w:rPr>
                <w:i/>
                <w:lang w:eastAsia="es-ES"/>
              </w:rPr>
              <w:t>Inactivo</w:t>
            </w:r>
            <w:r>
              <w:rPr>
                <w:i/>
                <w:lang w:eastAsia="es-ES"/>
              </w:rPr>
              <w:t>) de la Categoría a ser agregada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33AD6A89" w14:textId="77777777" w:rsidR="00D638F0" w:rsidRPr="00BC6A9C" w:rsidRDefault="00D638F0" w:rsidP="00D638F0">
      <w:pPr>
        <w:jc w:val="both"/>
        <w:rPr>
          <w:rFonts w:eastAsia="Times New Roman"/>
          <w:color w:val="000000"/>
          <w:lang w:val="es-ES" w:eastAsia="es-ES"/>
        </w:rPr>
      </w:pPr>
    </w:p>
    <w:p w14:paraId="1EDCD66C" w14:textId="450A97A5" w:rsidR="00D638F0" w:rsidRPr="000B551E" w:rsidRDefault="00D638F0" w:rsidP="00D638F0">
      <w:pPr>
        <w:pStyle w:val="Ttulo2"/>
        <w:jc w:val="both"/>
        <w:rPr>
          <w:color w:val="C0504D" w:themeColor="accent2"/>
        </w:rPr>
      </w:pPr>
      <w:bookmarkStart w:id="41" w:name="_Toc109298369"/>
      <w:r w:rsidRPr="000B551E">
        <w:rPr>
          <w:color w:val="C0504D" w:themeColor="accent2"/>
        </w:rPr>
        <w:t xml:space="preserve">Actualizar </w:t>
      </w:r>
      <w:r w:rsidR="002D5C6D">
        <w:rPr>
          <w:color w:val="C0504D" w:themeColor="accent2"/>
        </w:rPr>
        <w:t>Categoría</w:t>
      </w:r>
      <w:bookmarkEnd w:id="41"/>
    </w:p>
    <w:p w14:paraId="191AC01C" w14:textId="77777777" w:rsidR="00D638F0" w:rsidRDefault="00D638F0" w:rsidP="00D638F0">
      <w:pPr>
        <w:spacing w:after="0"/>
        <w:jc w:val="both"/>
      </w:pPr>
    </w:p>
    <w:p w14:paraId="059C48AE" w14:textId="023250E3" w:rsidR="003B55B2" w:rsidRDefault="003B55B2" w:rsidP="003B55B2">
      <w:pPr>
        <w:jc w:val="both"/>
      </w:pPr>
      <w:r>
        <w:t>Una vez que existan Categorías en la base de datos correspondiente al sistema,</w:t>
      </w:r>
      <w:r w:rsidRPr="003D1ABD">
        <w:t xml:space="preserve"> </w:t>
      </w:r>
      <w:r>
        <w:t>se cuenta con la opción de actualizar la descripción</w:t>
      </w:r>
      <w:r w:rsidR="00323B9E">
        <w:t xml:space="preserve"> y estado</w:t>
      </w:r>
      <w:r>
        <w:t xml:space="preserve"> de las mismas, una por vez. </w:t>
      </w:r>
    </w:p>
    <w:p w14:paraId="276C69F6" w14:textId="3486FF9F" w:rsidR="00D638F0" w:rsidRDefault="003B55B2" w:rsidP="003B55B2">
      <w:pPr>
        <w:jc w:val="both"/>
      </w:pPr>
      <w:r>
        <w:t>Para ello, el usuario deberá acceder al módulo de actualización, que se pondrá a disposición por medio de la interfaz web. Presionar el botón EDITAR del registro, cambiar el nombre y estado, y confirmar con el botón ACEPTAR:</w:t>
      </w:r>
    </w:p>
    <w:p w14:paraId="2ECA6AAA" w14:textId="69CF79AD" w:rsidR="003B55B2" w:rsidRDefault="003B55B2" w:rsidP="003B55B2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577BCAF9" wp14:editId="2BDB47DC">
            <wp:extent cx="5940425" cy="28568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47B8" w14:textId="01C08431" w:rsidR="003B55B2" w:rsidRDefault="003B55B2" w:rsidP="003B55B2">
      <w:pPr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519BF7B5" wp14:editId="67B2F62C">
            <wp:extent cx="5940425" cy="284416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D638F0" w14:paraId="7C5F8D1D" w14:textId="77777777" w:rsidTr="00414398">
        <w:tc>
          <w:tcPr>
            <w:tcW w:w="1011" w:type="dxa"/>
            <w:shd w:val="clear" w:color="auto" w:fill="FFFFCC"/>
            <w:vAlign w:val="center"/>
          </w:tcPr>
          <w:p w14:paraId="0529D41E" w14:textId="77777777" w:rsidR="00D638F0" w:rsidRDefault="00D638F0" w:rsidP="0041439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5188203C" wp14:editId="6E497D07">
                  <wp:extent cx="504825" cy="504825"/>
                  <wp:effectExtent l="0" t="0" r="0" b="0"/>
                  <wp:docPr id="11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30BB3CE5" w14:textId="529FB204" w:rsidR="00D638F0" w:rsidRPr="00D7760B" w:rsidRDefault="00D638F0" w:rsidP="0041439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actualización de </w:t>
            </w:r>
            <w:r w:rsidR="00226C55" w:rsidRPr="00226C55">
              <w:rPr>
                <w:b/>
                <w:i/>
                <w:lang w:eastAsia="es-ES"/>
              </w:rPr>
              <w:t>Categoría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1A1BE74C" w14:textId="411FCBBE" w:rsidR="00D638F0" w:rsidRPr="00941E18" w:rsidRDefault="00226C55" w:rsidP="00D638F0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Categoría</w:t>
            </w:r>
            <w:r w:rsidR="00D638F0">
              <w:rPr>
                <w:i/>
                <w:lang w:eastAsia="es-ES"/>
              </w:rPr>
              <w:t xml:space="preserve"> a ser modificada</w:t>
            </w:r>
            <w:r w:rsidR="00D638F0" w:rsidRPr="00941E18">
              <w:rPr>
                <w:i/>
                <w:lang w:eastAsia="es-ES"/>
              </w:rPr>
              <w:t>.</w:t>
            </w:r>
          </w:p>
          <w:p w14:paraId="235E44B6" w14:textId="6E012858" w:rsidR="00D638F0" w:rsidRDefault="00D638F0" w:rsidP="00226C55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Descripción nueva para la </w:t>
            </w:r>
            <w:r w:rsidR="00226C55" w:rsidRPr="00226C55">
              <w:rPr>
                <w:i/>
                <w:lang w:eastAsia="es-ES"/>
              </w:rPr>
              <w:t>Categoría</w:t>
            </w:r>
            <w:r w:rsidRPr="00941E18">
              <w:rPr>
                <w:i/>
                <w:lang w:eastAsia="es-ES"/>
              </w:rPr>
              <w:t>.</w:t>
            </w:r>
          </w:p>
          <w:p w14:paraId="3B851ABD" w14:textId="46145146" w:rsidR="00226C55" w:rsidRPr="00583318" w:rsidRDefault="00433B1E" w:rsidP="00433B1E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Estado (Activo/Inactivo) de la Categoría a ser modificado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78B5842C" w14:textId="77777777" w:rsidR="00D638F0" w:rsidRDefault="00D638F0" w:rsidP="00D638F0">
      <w:pPr>
        <w:spacing w:after="0" w:line="240" w:lineRule="auto"/>
        <w:ind w:left="1834"/>
        <w:jc w:val="both"/>
        <w:rPr>
          <w:rFonts w:cs="Arial"/>
        </w:rPr>
      </w:pPr>
    </w:p>
    <w:p w14:paraId="669C88E3" w14:textId="46806CC4" w:rsidR="00D638F0" w:rsidRPr="000B551E" w:rsidRDefault="00D638F0" w:rsidP="00D638F0">
      <w:pPr>
        <w:pStyle w:val="Ttulo2"/>
        <w:jc w:val="both"/>
        <w:rPr>
          <w:color w:val="C0504D" w:themeColor="accent2"/>
        </w:rPr>
      </w:pPr>
      <w:bookmarkStart w:id="42" w:name="_Toc109298370"/>
      <w:r w:rsidRPr="000B551E">
        <w:rPr>
          <w:color w:val="C0504D" w:themeColor="accent2"/>
        </w:rPr>
        <w:t xml:space="preserve">Eliminar </w:t>
      </w:r>
      <w:r w:rsidR="002D5C6D">
        <w:rPr>
          <w:color w:val="C0504D" w:themeColor="accent2"/>
        </w:rPr>
        <w:t>Categoría</w:t>
      </w:r>
      <w:bookmarkEnd w:id="42"/>
    </w:p>
    <w:p w14:paraId="6298F2CE" w14:textId="43AB1120" w:rsidR="00B83596" w:rsidRDefault="00B83596" w:rsidP="00B83596">
      <w:pPr>
        <w:spacing w:before="240" w:line="240" w:lineRule="auto"/>
        <w:jc w:val="both"/>
        <w:rPr>
          <w:rFonts w:cs="Arial"/>
        </w:rPr>
      </w:pPr>
      <w:r>
        <w:rPr>
          <w:rFonts w:cs="Arial"/>
        </w:rPr>
        <w:t>El usuario también dispondrá de la opción para eliminar Categorías registradas, tan solo por medio de los registros ya existentes en la lista.</w:t>
      </w:r>
    </w:p>
    <w:p w14:paraId="0DF6BB3F" w14:textId="48F8596E" w:rsidR="00D638F0" w:rsidRDefault="00B83596" w:rsidP="00B83596">
      <w:pPr>
        <w:spacing w:before="240" w:line="240" w:lineRule="auto"/>
        <w:jc w:val="both"/>
      </w:pPr>
      <w:r>
        <w:t>Para ello, el usuario deberá acceder al módulo de eliminación, que se pondrá a disposición por medio de la interfaz web. Presionar el botón ELIMINAR del registro y confirmar con el botón ACEPTAR:</w:t>
      </w:r>
    </w:p>
    <w:p w14:paraId="7A8BB463" w14:textId="7688AA05" w:rsidR="00B83596" w:rsidRDefault="00B83596" w:rsidP="00B83596">
      <w:pPr>
        <w:spacing w:before="240" w:line="240" w:lineRule="auto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3EF7940" wp14:editId="33CA6A99">
            <wp:extent cx="5940425" cy="28530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0BB" w14:textId="334ED956" w:rsidR="00B83596" w:rsidRDefault="00B83596" w:rsidP="00B83596">
      <w:pPr>
        <w:spacing w:before="240"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72F478E7" wp14:editId="04B56E4B">
            <wp:extent cx="5940425" cy="28486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D638F0" w14:paraId="18C8F50C" w14:textId="77777777" w:rsidTr="00414398">
        <w:tc>
          <w:tcPr>
            <w:tcW w:w="1011" w:type="dxa"/>
            <w:shd w:val="clear" w:color="auto" w:fill="FFFFCC"/>
            <w:vAlign w:val="center"/>
          </w:tcPr>
          <w:p w14:paraId="4D7A1982" w14:textId="77777777" w:rsidR="00D638F0" w:rsidRDefault="00D638F0" w:rsidP="0041439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144E7094" wp14:editId="20419B22">
                  <wp:extent cx="504825" cy="504825"/>
                  <wp:effectExtent l="0" t="0" r="0" b="0"/>
                  <wp:docPr id="12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60315DDA" w14:textId="571BFFD6" w:rsidR="00D638F0" w:rsidRPr="00D7760B" w:rsidRDefault="00D638F0" w:rsidP="0041439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eliminación de </w:t>
            </w:r>
            <w:r w:rsidR="00FA2181" w:rsidRPr="00FA2181">
              <w:rPr>
                <w:b/>
                <w:i/>
                <w:lang w:eastAsia="es-ES"/>
              </w:rPr>
              <w:t>Categoría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60EA54ED" w14:textId="538F9EB2" w:rsidR="00D638F0" w:rsidRPr="00583318" w:rsidRDefault="00B83596" w:rsidP="00FA2181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Categoría a ser eliminada (registro con su código)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706D84E1" w14:textId="77777777" w:rsidR="00D638F0" w:rsidRPr="00EE77B8" w:rsidRDefault="00D638F0" w:rsidP="00D638F0">
      <w:pPr>
        <w:spacing w:line="240" w:lineRule="auto"/>
        <w:jc w:val="both"/>
        <w:rPr>
          <w:rFonts w:cs="Arial"/>
        </w:rPr>
      </w:pPr>
    </w:p>
    <w:p w14:paraId="348F9C6E" w14:textId="7497A9CD" w:rsidR="00D638F0" w:rsidRPr="000B551E" w:rsidRDefault="00D638F0" w:rsidP="00D638F0">
      <w:pPr>
        <w:pStyle w:val="Ttulo2"/>
        <w:spacing w:after="240"/>
        <w:jc w:val="both"/>
        <w:rPr>
          <w:color w:val="C0504D" w:themeColor="accent2"/>
        </w:rPr>
      </w:pPr>
      <w:bookmarkStart w:id="43" w:name="_Toc109298371"/>
      <w:r w:rsidRPr="000B551E">
        <w:rPr>
          <w:color w:val="C0504D" w:themeColor="accent2"/>
        </w:rPr>
        <w:t>Consulta</w:t>
      </w:r>
      <w:r w:rsidR="00666681">
        <w:rPr>
          <w:color w:val="C0504D" w:themeColor="accent2"/>
        </w:rPr>
        <w:t>r</w:t>
      </w:r>
      <w:r w:rsidRPr="000B551E">
        <w:rPr>
          <w:color w:val="C0504D" w:themeColor="accent2"/>
        </w:rPr>
        <w:t xml:space="preserve"> </w:t>
      </w:r>
      <w:r w:rsidR="002D5C6D">
        <w:rPr>
          <w:color w:val="C0504D" w:themeColor="accent2"/>
        </w:rPr>
        <w:t>Categoría</w:t>
      </w:r>
      <w:bookmarkEnd w:id="43"/>
    </w:p>
    <w:p w14:paraId="55D76DA2" w14:textId="5A9D5096" w:rsidR="00B83596" w:rsidRDefault="00B83596" w:rsidP="00B83596">
      <w:pPr>
        <w:spacing w:line="240" w:lineRule="auto"/>
        <w:jc w:val="both"/>
        <w:rPr>
          <w:rFonts w:cs="Arial"/>
        </w:rPr>
      </w:pPr>
      <w:r>
        <w:rPr>
          <w:rFonts w:cs="Arial"/>
        </w:rPr>
        <w:t>El usuario podrá visualizar cada una de las Categorías registradas hasta el momento en el sistema, por medio de la base de datos.</w:t>
      </w:r>
    </w:p>
    <w:p w14:paraId="4495CE25" w14:textId="2710B110" w:rsidR="00B83596" w:rsidRDefault="00B83596" w:rsidP="00B83596">
      <w:pPr>
        <w:spacing w:line="240" w:lineRule="auto"/>
        <w:jc w:val="both"/>
        <w:rPr>
          <w:rFonts w:cs="Arial"/>
        </w:rPr>
      </w:pPr>
      <w:r>
        <w:rPr>
          <w:rFonts w:cs="Arial"/>
        </w:rPr>
        <w:t>También podrá filtrar la Categoría que desee consultar a través de su código identificador.</w:t>
      </w:r>
    </w:p>
    <w:p w14:paraId="743E0555" w14:textId="421249AB" w:rsidR="00D638F0" w:rsidRDefault="00B83596" w:rsidP="00B83596">
      <w:pPr>
        <w:spacing w:before="240" w:line="240" w:lineRule="auto"/>
        <w:jc w:val="both"/>
        <w:rPr>
          <w:rFonts w:cs="Arial"/>
        </w:rPr>
      </w:pPr>
      <w:r>
        <w:t>Para ello, sólo basta con acceder a la página para visualizar la tabla de registros que se pondrá a disposición.</w:t>
      </w:r>
    </w:p>
    <w:p w14:paraId="7E653DA8" w14:textId="220DB423" w:rsidR="00F713CD" w:rsidRDefault="00F713CD" w:rsidP="00F713CD">
      <w:pPr>
        <w:spacing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02C45931" wp14:editId="31280CEE">
            <wp:extent cx="5940425" cy="28568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992"/>
        <w:gridCol w:w="7230"/>
      </w:tblGrid>
      <w:tr w:rsidR="00D638F0" w14:paraId="0211966B" w14:textId="77777777" w:rsidTr="00414398">
        <w:tc>
          <w:tcPr>
            <w:tcW w:w="992" w:type="dxa"/>
            <w:vAlign w:val="center"/>
          </w:tcPr>
          <w:p w14:paraId="0CC3E56F" w14:textId="77777777" w:rsidR="00D638F0" w:rsidRDefault="00D638F0" w:rsidP="00414398">
            <w:pPr>
              <w:spacing w:line="240" w:lineRule="auto"/>
              <w:jc w:val="center"/>
            </w:pPr>
            <w:r>
              <w:rPr>
                <w:noProof/>
                <w:lang w:val="es-US" w:eastAsia="es-US"/>
              </w:rPr>
              <w:drawing>
                <wp:inline distT="0" distB="0" distL="0" distR="0" wp14:anchorId="0FE93821" wp14:editId="011AF620">
                  <wp:extent cx="447675" cy="428625"/>
                  <wp:effectExtent l="19050" t="0" r="9525" b="0"/>
                  <wp:docPr id="13" name="Imagen 6" descr="icono_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cono_adverte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vAlign w:val="center"/>
          </w:tcPr>
          <w:p w14:paraId="52458C92" w14:textId="77777777" w:rsidR="00D638F0" w:rsidRPr="001F2DE0" w:rsidRDefault="00D638F0" w:rsidP="0041439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1F2DE0">
              <w:rPr>
                <w:b/>
                <w:i/>
                <w:lang w:eastAsia="es-ES"/>
              </w:rPr>
              <w:t>Advertencia al realizar cada operación:</w:t>
            </w:r>
          </w:p>
          <w:p w14:paraId="512E8E30" w14:textId="77777777" w:rsidR="00D638F0" w:rsidRPr="002D3F2F" w:rsidRDefault="00D638F0" w:rsidP="00414398">
            <w:p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Debe confirmarse cada operación con el botón </w:t>
            </w:r>
            <w:r w:rsidRPr="00D26544">
              <w:rPr>
                <w:b/>
                <w:i/>
                <w:lang w:eastAsia="es-ES"/>
              </w:rPr>
              <w:t>Guardar</w:t>
            </w:r>
            <w:r>
              <w:rPr>
                <w:i/>
                <w:lang w:eastAsia="es-ES"/>
              </w:rPr>
              <w:t>, además de cerciorarse que cada dato ingresado cumpla correctamente con las definiciones establecidas en la base de datos.</w:t>
            </w:r>
          </w:p>
        </w:tc>
      </w:tr>
    </w:tbl>
    <w:p w14:paraId="77C42537" w14:textId="77777777" w:rsidR="00D638F0" w:rsidRDefault="00D638F0" w:rsidP="00D638F0">
      <w:pPr>
        <w:spacing w:line="240" w:lineRule="auto"/>
        <w:jc w:val="both"/>
        <w:rPr>
          <w:rFonts w:cs="Arial"/>
        </w:rPr>
      </w:pPr>
    </w:p>
    <w:p w14:paraId="216E174A" w14:textId="2A7A294C" w:rsidR="00827D54" w:rsidRPr="00F34875" w:rsidRDefault="00827D54" w:rsidP="00827D54">
      <w:pPr>
        <w:pStyle w:val="Ttulo1"/>
        <w:rPr>
          <w:color w:val="C0504D" w:themeColor="accent2"/>
          <w:sz w:val="32"/>
        </w:rPr>
      </w:pPr>
      <w:bookmarkStart w:id="44" w:name="_Toc109298372"/>
      <w:r w:rsidRPr="00F34875">
        <w:rPr>
          <w:color w:val="C0504D" w:themeColor="accent2"/>
          <w:sz w:val="32"/>
        </w:rPr>
        <w:t xml:space="preserve">Módulo: Mantenimiento de </w:t>
      </w:r>
      <w:r>
        <w:rPr>
          <w:color w:val="C0504D" w:themeColor="accent2"/>
          <w:sz w:val="32"/>
        </w:rPr>
        <w:t>Unidades de medidas</w:t>
      </w:r>
      <w:bookmarkEnd w:id="44"/>
    </w:p>
    <w:p w14:paraId="17803E8A" w14:textId="162B7F3B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45" w:name="_Toc109298373"/>
      <w:r w:rsidRPr="000B551E">
        <w:rPr>
          <w:color w:val="C0504D" w:themeColor="accent2"/>
        </w:rPr>
        <w:t xml:space="preserve">Agregar </w:t>
      </w:r>
      <w:r>
        <w:rPr>
          <w:color w:val="C0504D" w:themeColor="accent2"/>
        </w:rPr>
        <w:t>Unidad de medida</w:t>
      </w:r>
      <w:bookmarkEnd w:id="45"/>
    </w:p>
    <w:p w14:paraId="2DEBE0A4" w14:textId="77777777" w:rsidR="00827D54" w:rsidRPr="00DF4677" w:rsidRDefault="00827D54" w:rsidP="00827D54">
      <w:pPr>
        <w:jc w:val="both"/>
        <w:rPr>
          <w:sz w:val="2"/>
        </w:rPr>
      </w:pPr>
    </w:p>
    <w:p w14:paraId="4D15C95F" w14:textId="5CCA69CF" w:rsidR="00827D54" w:rsidRDefault="00827D54" w:rsidP="00827D54">
      <w:pPr>
        <w:jc w:val="both"/>
      </w:pPr>
      <w:r w:rsidRPr="0086677F">
        <w:t xml:space="preserve">Este apartado está dedicado </w:t>
      </w:r>
      <w:r>
        <w:t xml:space="preserve">a la inserción de nuevas </w:t>
      </w:r>
      <w:r w:rsidR="000D4C50">
        <w:t>Unidades de medida</w:t>
      </w:r>
      <w:r>
        <w:t xml:space="preserve"> al sistema. </w:t>
      </w:r>
      <w:r w:rsidR="006A6172">
        <w:t>El</w:t>
      </w:r>
      <w:r>
        <w:t xml:space="preserve"> par</w:t>
      </w:r>
      <w:r w:rsidR="006A6172">
        <w:t>ámetro</w:t>
      </w:r>
      <w:r>
        <w:t xml:space="preserve"> a tener en cuenta </w:t>
      </w:r>
      <w:r w:rsidR="006A6172">
        <w:t>es</w:t>
      </w:r>
      <w:r>
        <w:t xml:space="preserve"> la descripción como tal de la nueva </w:t>
      </w:r>
      <w:r w:rsidR="006A6172">
        <w:t>Unidad de medida</w:t>
      </w:r>
      <w:r>
        <w:t xml:space="preserve"> a agregarse.</w:t>
      </w:r>
    </w:p>
    <w:p w14:paraId="57DB1A87" w14:textId="326901C0" w:rsidR="00827D54" w:rsidRDefault="00827D54" w:rsidP="00827D54">
      <w:pPr>
        <w:jc w:val="both"/>
      </w:pPr>
      <w:r>
        <w:t xml:space="preserve">Para acceder a la operación, se debe enviar la información a través de la interfaz que enviará el dato ingresado de forma empaquetada al servidor. Se debe acceder al botón AGREGAR, ingresar el nuevo nombre de </w:t>
      </w:r>
      <w:r w:rsidR="006A6172">
        <w:t>Unidad de medida</w:t>
      </w:r>
      <w:r>
        <w:t>, y confirmar la operación con el botón ACEPTAR:</w:t>
      </w:r>
    </w:p>
    <w:p w14:paraId="0B957ECB" w14:textId="054A6F68" w:rsidR="00827D54" w:rsidRDefault="000D4C50" w:rsidP="00827D54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13A09E48" wp14:editId="157224BC">
            <wp:extent cx="5940425" cy="28657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EBBF" w14:textId="68B195D2" w:rsidR="00827D54" w:rsidRDefault="000D4C50" w:rsidP="00827D54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7FCD7BE4" wp14:editId="4A92AAD0">
            <wp:extent cx="5940425" cy="28530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71C30CFA" w14:textId="77777777" w:rsidTr="00277A58">
        <w:tc>
          <w:tcPr>
            <w:tcW w:w="1011" w:type="dxa"/>
            <w:shd w:val="clear" w:color="auto" w:fill="FFFFCC"/>
            <w:vAlign w:val="center"/>
          </w:tcPr>
          <w:p w14:paraId="59B9A220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1E96E9A1" wp14:editId="1E8D88C7">
                  <wp:extent cx="504825" cy="504825"/>
                  <wp:effectExtent l="0" t="0" r="0" b="0"/>
                  <wp:docPr id="39" name="Imagen 39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418D981E" w14:textId="5E7ED945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agregar </w:t>
            </w:r>
            <w:r w:rsidR="005659FE">
              <w:rPr>
                <w:b/>
                <w:i/>
                <w:lang w:eastAsia="es-ES"/>
              </w:rPr>
              <w:t>Unidad de medida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6C075E8C" w14:textId="13AFC019" w:rsidR="00827D54" w:rsidRPr="005659FE" w:rsidRDefault="00827D54" w:rsidP="005659FE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Descripción de la </w:t>
            </w:r>
            <w:r w:rsidR="005659FE">
              <w:rPr>
                <w:i/>
                <w:lang w:eastAsia="es-ES"/>
              </w:rPr>
              <w:t>Unidad de medida</w:t>
            </w:r>
            <w:r>
              <w:rPr>
                <w:i/>
                <w:lang w:eastAsia="es-ES"/>
              </w:rPr>
              <w:t xml:space="preserve"> a ser agregada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62D5D738" w14:textId="77777777" w:rsidR="00827D54" w:rsidRPr="00BC6A9C" w:rsidRDefault="00827D54" w:rsidP="00827D54">
      <w:pPr>
        <w:jc w:val="both"/>
        <w:rPr>
          <w:rFonts w:eastAsia="Times New Roman"/>
          <w:color w:val="000000"/>
          <w:lang w:val="es-ES" w:eastAsia="es-ES"/>
        </w:rPr>
      </w:pPr>
    </w:p>
    <w:p w14:paraId="40AE57AF" w14:textId="4A93F919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46" w:name="_Toc109298374"/>
      <w:r w:rsidRPr="000B551E">
        <w:rPr>
          <w:color w:val="C0504D" w:themeColor="accent2"/>
        </w:rPr>
        <w:t xml:space="preserve">Actualizar </w:t>
      </w:r>
      <w:r>
        <w:rPr>
          <w:color w:val="C0504D" w:themeColor="accent2"/>
        </w:rPr>
        <w:t>Unidad de medida</w:t>
      </w:r>
      <w:bookmarkEnd w:id="46"/>
    </w:p>
    <w:p w14:paraId="7B66B454" w14:textId="77777777" w:rsidR="00827D54" w:rsidRDefault="00827D54" w:rsidP="00827D54">
      <w:pPr>
        <w:spacing w:after="0"/>
        <w:jc w:val="both"/>
      </w:pPr>
    </w:p>
    <w:p w14:paraId="2E20FFF7" w14:textId="62CA3C50" w:rsidR="00827D54" w:rsidRDefault="00827D54" w:rsidP="00827D54">
      <w:pPr>
        <w:jc w:val="both"/>
      </w:pPr>
      <w:r>
        <w:t xml:space="preserve">Una vez que existan </w:t>
      </w:r>
      <w:r w:rsidR="00323B9E">
        <w:t>Unidades de medida</w:t>
      </w:r>
      <w:r>
        <w:t xml:space="preserve"> en la base de datos correspondiente al sistema,</w:t>
      </w:r>
      <w:r w:rsidRPr="003D1ABD">
        <w:t xml:space="preserve"> </w:t>
      </w:r>
      <w:r>
        <w:t xml:space="preserve">se cuenta con la opción de actualizar la descripción de las mismas, una por vez. </w:t>
      </w:r>
    </w:p>
    <w:p w14:paraId="43086D8A" w14:textId="25FC8159" w:rsidR="00827D54" w:rsidRDefault="00827D54" w:rsidP="00827D54">
      <w:pPr>
        <w:jc w:val="both"/>
      </w:pPr>
      <w:r>
        <w:t>Para ello, el usuario deberá acceder al módulo de actualización, que se pondrá a disposición por medio de la interfaz web. Presionar el botón EDITAR del registro, cambiar el nombre, y confirmar con el botón ACEPTAR:</w:t>
      </w:r>
    </w:p>
    <w:p w14:paraId="355F1390" w14:textId="0104D231" w:rsidR="00827D54" w:rsidRDefault="00A241A6" w:rsidP="00827D54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31004CF7" wp14:editId="18F110E0">
            <wp:extent cx="5940425" cy="285686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948" w14:textId="4E5BF09D" w:rsidR="00827D54" w:rsidRDefault="00A241A6" w:rsidP="00827D54">
      <w:pPr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382A94FF" wp14:editId="0560F43D">
            <wp:extent cx="5940425" cy="285686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7774CF98" w14:textId="77777777" w:rsidTr="00277A58">
        <w:tc>
          <w:tcPr>
            <w:tcW w:w="1011" w:type="dxa"/>
            <w:shd w:val="clear" w:color="auto" w:fill="FFFFCC"/>
            <w:vAlign w:val="center"/>
          </w:tcPr>
          <w:p w14:paraId="54683AF3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26557B15" wp14:editId="385FA8B3">
                  <wp:extent cx="504825" cy="504825"/>
                  <wp:effectExtent l="0" t="0" r="0" b="0"/>
                  <wp:docPr id="42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3DAA542B" w14:textId="48636DA3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actualización de </w:t>
            </w:r>
            <w:r w:rsidR="00061303">
              <w:rPr>
                <w:b/>
                <w:i/>
                <w:lang w:eastAsia="es-ES"/>
              </w:rPr>
              <w:t>Unidad de medida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4A6BD1EF" w14:textId="5787389F" w:rsidR="00827D54" w:rsidRPr="00941E18" w:rsidRDefault="00061303" w:rsidP="00827D54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Unidad de medida</w:t>
            </w:r>
            <w:r w:rsidR="00827D54">
              <w:rPr>
                <w:i/>
                <w:lang w:eastAsia="es-ES"/>
              </w:rPr>
              <w:t xml:space="preserve"> a ser modificada</w:t>
            </w:r>
            <w:r w:rsidR="00827D54" w:rsidRPr="00941E18">
              <w:rPr>
                <w:i/>
                <w:lang w:eastAsia="es-ES"/>
              </w:rPr>
              <w:t>.</w:t>
            </w:r>
          </w:p>
          <w:p w14:paraId="2AC234EA" w14:textId="6E671803" w:rsidR="00827D54" w:rsidRPr="00061303" w:rsidRDefault="00827D54" w:rsidP="00061303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Descripción nueva para la </w:t>
            </w:r>
            <w:r w:rsidR="00061303">
              <w:rPr>
                <w:i/>
                <w:lang w:eastAsia="es-ES"/>
              </w:rPr>
              <w:t>Unidad de medida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574CEB36" w14:textId="77777777" w:rsidR="00827D54" w:rsidRDefault="00827D54" w:rsidP="00827D54">
      <w:pPr>
        <w:spacing w:after="0" w:line="240" w:lineRule="auto"/>
        <w:ind w:left="1834"/>
        <w:jc w:val="both"/>
        <w:rPr>
          <w:rFonts w:cs="Arial"/>
        </w:rPr>
      </w:pPr>
    </w:p>
    <w:p w14:paraId="3CE84D29" w14:textId="473AB950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47" w:name="_Toc109298375"/>
      <w:r w:rsidRPr="000B551E">
        <w:rPr>
          <w:color w:val="C0504D" w:themeColor="accent2"/>
        </w:rPr>
        <w:t xml:space="preserve">Eliminar </w:t>
      </w:r>
      <w:r w:rsidRPr="00827D54">
        <w:rPr>
          <w:color w:val="C0504D" w:themeColor="accent2"/>
        </w:rPr>
        <w:t>Unidad de medida</w:t>
      </w:r>
      <w:bookmarkEnd w:id="47"/>
    </w:p>
    <w:p w14:paraId="36E4EFDE" w14:textId="47D9380B" w:rsidR="00827D54" w:rsidRDefault="00827D54" w:rsidP="00827D54">
      <w:pPr>
        <w:spacing w:before="240" w:line="240" w:lineRule="auto"/>
        <w:jc w:val="both"/>
        <w:rPr>
          <w:rFonts w:cs="Arial"/>
        </w:rPr>
      </w:pPr>
      <w:r>
        <w:rPr>
          <w:rFonts w:cs="Arial"/>
        </w:rPr>
        <w:t xml:space="preserve">El usuario también dispondrá de la opción para eliminar </w:t>
      </w:r>
      <w:r w:rsidR="00872047">
        <w:rPr>
          <w:rFonts w:cs="Arial"/>
        </w:rPr>
        <w:t>Unidades de medida</w:t>
      </w:r>
      <w:r>
        <w:rPr>
          <w:rFonts w:cs="Arial"/>
        </w:rPr>
        <w:t xml:space="preserve"> registradas, tan solo por medio de los registros ya existentes en la lista.</w:t>
      </w:r>
    </w:p>
    <w:p w14:paraId="07D2E68D" w14:textId="77777777" w:rsidR="00827D54" w:rsidRDefault="00827D54" w:rsidP="00827D54">
      <w:pPr>
        <w:spacing w:before="240" w:line="240" w:lineRule="auto"/>
        <w:jc w:val="both"/>
      </w:pPr>
      <w:r>
        <w:t>Para ello, el usuario deberá acceder al módulo de eliminación, que se pondrá a disposición por medio de la interfaz web. Presionar el botón ELIMINAR del registro y confirmar con el botón ACEPTAR:</w:t>
      </w:r>
    </w:p>
    <w:p w14:paraId="40E36CF7" w14:textId="5578F9BB" w:rsidR="00827D54" w:rsidRDefault="00872047" w:rsidP="00827D54">
      <w:pPr>
        <w:spacing w:before="240" w:line="240" w:lineRule="auto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1D116E67" wp14:editId="1DDA3A51">
            <wp:extent cx="5940425" cy="28530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CFB" w14:textId="7185022A" w:rsidR="00827D54" w:rsidRDefault="00872047" w:rsidP="00827D54">
      <w:pPr>
        <w:spacing w:before="240"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16B10131" wp14:editId="79F17451">
            <wp:extent cx="5940425" cy="28530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104A6AB0" w14:textId="77777777" w:rsidTr="00277A58">
        <w:tc>
          <w:tcPr>
            <w:tcW w:w="1011" w:type="dxa"/>
            <w:shd w:val="clear" w:color="auto" w:fill="FFFFCC"/>
            <w:vAlign w:val="center"/>
          </w:tcPr>
          <w:p w14:paraId="4E76DD70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18DE7A4E" wp14:editId="2A06C626">
                  <wp:extent cx="504825" cy="504825"/>
                  <wp:effectExtent l="0" t="0" r="0" b="0"/>
                  <wp:docPr id="45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4119ED06" w14:textId="1E3112E0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eliminación de </w:t>
            </w:r>
            <w:r w:rsidR="00AC4593">
              <w:rPr>
                <w:b/>
                <w:i/>
                <w:lang w:eastAsia="es-ES"/>
              </w:rPr>
              <w:t>Unidad de medida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1AA6E922" w14:textId="407463C6" w:rsidR="00827D54" w:rsidRPr="00583318" w:rsidRDefault="00AC4593" w:rsidP="00827D54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Unidad de medida</w:t>
            </w:r>
            <w:r w:rsidR="00827D54">
              <w:rPr>
                <w:i/>
                <w:lang w:eastAsia="es-ES"/>
              </w:rPr>
              <w:t xml:space="preserve"> a ser eliminada (registro con su código)</w:t>
            </w:r>
            <w:r w:rsidR="00827D54" w:rsidRPr="00941E18">
              <w:rPr>
                <w:i/>
                <w:lang w:eastAsia="es-ES"/>
              </w:rPr>
              <w:t>.</w:t>
            </w:r>
          </w:p>
        </w:tc>
      </w:tr>
    </w:tbl>
    <w:p w14:paraId="11EB914C" w14:textId="77777777" w:rsidR="00827D54" w:rsidRPr="00EE77B8" w:rsidRDefault="00827D54" w:rsidP="00827D54">
      <w:pPr>
        <w:spacing w:line="240" w:lineRule="auto"/>
        <w:jc w:val="both"/>
        <w:rPr>
          <w:rFonts w:cs="Arial"/>
        </w:rPr>
      </w:pPr>
    </w:p>
    <w:p w14:paraId="1531BC4C" w14:textId="1BE4E163" w:rsidR="00827D54" w:rsidRPr="000B551E" w:rsidRDefault="00827D54" w:rsidP="00827D54">
      <w:pPr>
        <w:pStyle w:val="Ttulo2"/>
        <w:spacing w:after="240"/>
        <w:jc w:val="both"/>
        <w:rPr>
          <w:color w:val="C0504D" w:themeColor="accent2"/>
        </w:rPr>
      </w:pPr>
      <w:bookmarkStart w:id="48" w:name="_Toc109298376"/>
      <w:r w:rsidRPr="000B551E">
        <w:rPr>
          <w:color w:val="C0504D" w:themeColor="accent2"/>
        </w:rPr>
        <w:t>Consulta</w:t>
      </w:r>
      <w:r>
        <w:rPr>
          <w:color w:val="C0504D" w:themeColor="accent2"/>
        </w:rPr>
        <w:t>r</w:t>
      </w:r>
      <w:r w:rsidRPr="000B551E">
        <w:rPr>
          <w:color w:val="C0504D" w:themeColor="accent2"/>
        </w:rPr>
        <w:t xml:space="preserve"> </w:t>
      </w:r>
      <w:r w:rsidRPr="00827D54">
        <w:rPr>
          <w:color w:val="C0504D" w:themeColor="accent2"/>
        </w:rPr>
        <w:t>Unidad de medida</w:t>
      </w:r>
      <w:bookmarkEnd w:id="48"/>
    </w:p>
    <w:p w14:paraId="30115F1D" w14:textId="12080814" w:rsidR="00827D54" w:rsidRDefault="00827D54" w:rsidP="00827D54">
      <w:pPr>
        <w:spacing w:line="240" w:lineRule="auto"/>
        <w:jc w:val="both"/>
        <w:rPr>
          <w:rFonts w:cs="Arial"/>
        </w:rPr>
      </w:pPr>
      <w:r>
        <w:rPr>
          <w:rFonts w:cs="Arial"/>
        </w:rPr>
        <w:t xml:space="preserve">El usuario podrá visualizar cada una de las </w:t>
      </w:r>
      <w:r w:rsidR="00AC4593">
        <w:rPr>
          <w:rFonts w:cs="Arial"/>
        </w:rPr>
        <w:t>Unidades de medida</w:t>
      </w:r>
      <w:r>
        <w:rPr>
          <w:rFonts w:cs="Arial"/>
        </w:rPr>
        <w:t xml:space="preserve"> registradas hasta el momento en el sistema, por medio de la base de datos.</w:t>
      </w:r>
    </w:p>
    <w:p w14:paraId="257ABB85" w14:textId="64F4AC5C" w:rsidR="00827D54" w:rsidRDefault="00827D54" w:rsidP="00827D54">
      <w:pPr>
        <w:spacing w:line="240" w:lineRule="auto"/>
        <w:jc w:val="both"/>
        <w:rPr>
          <w:rFonts w:cs="Arial"/>
        </w:rPr>
      </w:pPr>
      <w:r>
        <w:rPr>
          <w:rFonts w:cs="Arial"/>
        </w:rPr>
        <w:t xml:space="preserve">También podrá filtrar la </w:t>
      </w:r>
      <w:r w:rsidR="00AC4593">
        <w:rPr>
          <w:rFonts w:cs="Arial"/>
        </w:rPr>
        <w:t>Unidad de medida</w:t>
      </w:r>
      <w:r>
        <w:rPr>
          <w:rFonts w:cs="Arial"/>
        </w:rPr>
        <w:t xml:space="preserve"> que desee consultar a través de su código identificador.</w:t>
      </w:r>
    </w:p>
    <w:p w14:paraId="7078AAF1" w14:textId="77777777" w:rsidR="00827D54" w:rsidRDefault="00827D54" w:rsidP="00827D54">
      <w:pPr>
        <w:spacing w:before="240" w:line="240" w:lineRule="auto"/>
        <w:jc w:val="both"/>
        <w:rPr>
          <w:rFonts w:cs="Arial"/>
        </w:rPr>
      </w:pPr>
      <w:r>
        <w:t>Para ello, sólo basta con acceder a la página para visualizar la tabla de registros que se pondrá a disposición.</w:t>
      </w:r>
    </w:p>
    <w:p w14:paraId="6042C048" w14:textId="5E6E41D4" w:rsidR="00827D54" w:rsidRDefault="00AC4593" w:rsidP="00827D54">
      <w:pPr>
        <w:spacing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46E05A0D" wp14:editId="69BD860B">
            <wp:extent cx="5940425" cy="285305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992"/>
        <w:gridCol w:w="7230"/>
      </w:tblGrid>
      <w:tr w:rsidR="00827D54" w14:paraId="33045B3B" w14:textId="77777777" w:rsidTr="00277A58">
        <w:tc>
          <w:tcPr>
            <w:tcW w:w="992" w:type="dxa"/>
            <w:vAlign w:val="center"/>
          </w:tcPr>
          <w:p w14:paraId="7BD7772C" w14:textId="77777777" w:rsidR="00827D54" w:rsidRDefault="00827D54" w:rsidP="00277A58">
            <w:pPr>
              <w:spacing w:line="240" w:lineRule="auto"/>
              <w:jc w:val="center"/>
            </w:pPr>
            <w:r>
              <w:rPr>
                <w:noProof/>
                <w:lang w:val="es-US" w:eastAsia="es-US"/>
              </w:rPr>
              <w:drawing>
                <wp:inline distT="0" distB="0" distL="0" distR="0" wp14:anchorId="4FC594DD" wp14:editId="69ECD3F3">
                  <wp:extent cx="447675" cy="428625"/>
                  <wp:effectExtent l="19050" t="0" r="9525" b="0"/>
                  <wp:docPr id="47" name="Imagen 6" descr="icono_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cono_adverte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vAlign w:val="center"/>
          </w:tcPr>
          <w:p w14:paraId="1403DE34" w14:textId="77777777" w:rsidR="00827D54" w:rsidRPr="001F2DE0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1F2DE0">
              <w:rPr>
                <w:b/>
                <w:i/>
                <w:lang w:eastAsia="es-ES"/>
              </w:rPr>
              <w:t>Advertencia al realizar cada operación:</w:t>
            </w:r>
          </w:p>
          <w:p w14:paraId="7370373F" w14:textId="77777777" w:rsidR="00827D54" w:rsidRPr="002D3F2F" w:rsidRDefault="00827D54" w:rsidP="00277A58">
            <w:p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Debe confirmarse cada operación con el botón </w:t>
            </w:r>
            <w:r w:rsidRPr="00D26544">
              <w:rPr>
                <w:b/>
                <w:i/>
                <w:lang w:eastAsia="es-ES"/>
              </w:rPr>
              <w:t>Guardar</w:t>
            </w:r>
            <w:r>
              <w:rPr>
                <w:i/>
                <w:lang w:eastAsia="es-ES"/>
              </w:rPr>
              <w:t>, además de cerciorarse que cada dato ingresado cumpla correctamente con las definiciones establecidas en la base de datos.</w:t>
            </w:r>
          </w:p>
        </w:tc>
      </w:tr>
    </w:tbl>
    <w:p w14:paraId="492CBD46" w14:textId="77777777" w:rsidR="00827D54" w:rsidRDefault="00827D54" w:rsidP="00827D54">
      <w:pPr>
        <w:spacing w:line="240" w:lineRule="auto"/>
        <w:jc w:val="both"/>
        <w:rPr>
          <w:rFonts w:cs="Arial"/>
        </w:rPr>
      </w:pPr>
    </w:p>
    <w:p w14:paraId="3C77B73F" w14:textId="4DACD868" w:rsidR="00827D54" w:rsidRPr="00F34875" w:rsidRDefault="00827D54" w:rsidP="00827D54">
      <w:pPr>
        <w:pStyle w:val="Ttulo1"/>
        <w:rPr>
          <w:color w:val="C0504D" w:themeColor="accent2"/>
          <w:sz w:val="32"/>
        </w:rPr>
      </w:pPr>
      <w:bookmarkStart w:id="49" w:name="_Toc109298377"/>
      <w:r w:rsidRPr="00F34875">
        <w:rPr>
          <w:color w:val="C0504D" w:themeColor="accent2"/>
          <w:sz w:val="32"/>
        </w:rPr>
        <w:t xml:space="preserve">Módulo: Mantenimiento de </w:t>
      </w:r>
      <w:r w:rsidR="00942D4C">
        <w:rPr>
          <w:color w:val="C0504D" w:themeColor="accent2"/>
          <w:sz w:val="32"/>
        </w:rPr>
        <w:t>Tipos de operación</w:t>
      </w:r>
      <w:bookmarkEnd w:id="49"/>
    </w:p>
    <w:p w14:paraId="57BDAEF2" w14:textId="22CA4D51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50" w:name="_Toc109298378"/>
      <w:r w:rsidRPr="000B551E">
        <w:rPr>
          <w:color w:val="C0504D" w:themeColor="accent2"/>
        </w:rPr>
        <w:t xml:space="preserve">Agregar </w:t>
      </w:r>
      <w:r w:rsidR="00942D4C">
        <w:rPr>
          <w:color w:val="C0504D" w:themeColor="accent2"/>
        </w:rPr>
        <w:t>Tipo de operación</w:t>
      </w:r>
      <w:bookmarkEnd w:id="50"/>
    </w:p>
    <w:p w14:paraId="22ED698F" w14:textId="77777777" w:rsidR="00827D54" w:rsidRPr="00DF4677" w:rsidRDefault="00827D54" w:rsidP="00827D54">
      <w:pPr>
        <w:jc w:val="both"/>
        <w:rPr>
          <w:sz w:val="2"/>
        </w:rPr>
      </w:pPr>
    </w:p>
    <w:p w14:paraId="08F75F28" w14:textId="10709A10" w:rsidR="00827D54" w:rsidRDefault="00827D54" w:rsidP="00827D54">
      <w:pPr>
        <w:jc w:val="both"/>
      </w:pPr>
      <w:r w:rsidRPr="0086677F">
        <w:t xml:space="preserve">Este apartado está dedicado </w:t>
      </w:r>
      <w:r>
        <w:t xml:space="preserve">a la inserción de </w:t>
      </w:r>
      <w:r w:rsidR="00F207AD">
        <w:t>nuevos Tipos de operación</w:t>
      </w:r>
      <w:r>
        <w:t xml:space="preserve"> al sistema. </w:t>
      </w:r>
      <w:r w:rsidR="00F207AD">
        <w:t>El</w:t>
      </w:r>
      <w:r>
        <w:t xml:space="preserve"> par</w:t>
      </w:r>
      <w:r w:rsidR="00F207AD">
        <w:t>ámetro</w:t>
      </w:r>
      <w:r>
        <w:t xml:space="preserve"> a tener en cuenta </w:t>
      </w:r>
      <w:r w:rsidR="00F207AD">
        <w:t>es</w:t>
      </w:r>
      <w:r>
        <w:t xml:space="preserve"> la descripción como tal </w:t>
      </w:r>
      <w:r w:rsidR="00F207AD">
        <w:t xml:space="preserve">del nuevo Tipo de operación </w:t>
      </w:r>
      <w:r>
        <w:t>a agregarse.</w:t>
      </w:r>
    </w:p>
    <w:p w14:paraId="150A2A98" w14:textId="1582AD7C" w:rsidR="00827D54" w:rsidRDefault="00827D54" w:rsidP="00827D54">
      <w:pPr>
        <w:jc w:val="both"/>
      </w:pPr>
      <w:r>
        <w:t xml:space="preserve">Para acceder a la operación, se debe enviar la información a través de la interfaz que enviará el dato ingresado de forma empaquetada al servidor. Se debe acceder al botón AGREGAR, ingresar el nuevo nombre de </w:t>
      </w:r>
      <w:r w:rsidR="006C129A">
        <w:t>Tipo de operación</w:t>
      </w:r>
      <w:r>
        <w:t>, y confirmar la operación con el botón ACEPTAR:</w:t>
      </w:r>
    </w:p>
    <w:p w14:paraId="4210D160" w14:textId="0AEE9D52" w:rsidR="00827D54" w:rsidRDefault="00F207AD" w:rsidP="00827D54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F1607D6" wp14:editId="2B473EF0">
            <wp:extent cx="5940425" cy="28530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26A5" w14:textId="4C0FD882" w:rsidR="00827D54" w:rsidRDefault="00F207AD" w:rsidP="00827D54">
      <w:pPr>
        <w:jc w:val="center"/>
      </w:pPr>
      <w:r>
        <w:rPr>
          <w:noProof/>
          <w:lang w:val="es-US" w:eastAsia="es-US"/>
        </w:rPr>
        <w:drawing>
          <wp:inline distT="0" distB="0" distL="0" distR="0" wp14:anchorId="16F1D037" wp14:editId="3744FB6C">
            <wp:extent cx="5940425" cy="284416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4B9F4042" w14:textId="77777777" w:rsidTr="00277A58">
        <w:tc>
          <w:tcPr>
            <w:tcW w:w="1011" w:type="dxa"/>
            <w:shd w:val="clear" w:color="auto" w:fill="FFFFCC"/>
            <w:vAlign w:val="center"/>
          </w:tcPr>
          <w:p w14:paraId="37004875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35F8CF46" wp14:editId="25347152">
                  <wp:extent cx="504825" cy="504825"/>
                  <wp:effectExtent l="0" t="0" r="0" b="0"/>
                  <wp:docPr id="50" name="Imagen 50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20E8730B" w14:textId="244184B4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agregar </w:t>
            </w:r>
            <w:r w:rsidR="00F207AD">
              <w:rPr>
                <w:b/>
                <w:i/>
                <w:lang w:eastAsia="es-ES"/>
              </w:rPr>
              <w:t>Tipo de operación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52A97FF8" w14:textId="07CFC60F" w:rsidR="00827D54" w:rsidRPr="00597318" w:rsidRDefault="00827D54" w:rsidP="00597318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Descripción </w:t>
            </w:r>
            <w:r w:rsidR="00F207AD">
              <w:rPr>
                <w:i/>
                <w:lang w:eastAsia="es-ES"/>
              </w:rPr>
              <w:t>del Tipo de operación a ser agregado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377104C9" w14:textId="77777777" w:rsidR="00827D54" w:rsidRPr="00BC6A9C" w:rsidRDefault="00827D54" w:rsidP="00827D54">
      <w:pPr>
        <w:jc w:val="both"/>
        <w:rPr>
          <w:rFonts w:eastAsia="Times New Roman"/>
          <w:color w:val="000000"/>
          <w:lang w:val="es-ES" w:eastAsia="es-ES"/>
        </w:rPr>
      </w:pPr>
    </w:p>
    <w:p w14:paraId="05D16093" w14:textId="2526B136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51" w:name="_Toc109298379"/>
      <w:r w:rsidRPr="000B551E">
        <w:rPr>
          <w:color w:val="C0504D" w:themeColor="accent2"/>
        </w:rPr>
        <w:t xml:space="preserve">Actualizar </w:t>
      </w:r>
      <w:r w:rsidR="00942D4C" w:rsidRPr="00942D4C">
        <w:rPr>
          <w:color w:val="C0504D" w:themeColor="accent2"/>
        </w:rPr>
        <w:t>Tipo de operación</w:t>
      </w:r>
      <w:bookmarkEnd w:id="51"/>
    </w:p>
    <w:p w14:paraId="4C729ACD" w14:textId="77777777" w:rsidR="00827D54" w:rsidRDefault="00827D54" w:rsidP="00827D54">
      <w:pPr>
        <w:spacing w:after="0"/>
        <w:jc w:val="both"/>
      </w:pPr>
    </w:p>
    <w:p w14:paraId="63A99B8A" w14:textId="0ADB0273" w:rsidR="00827D54" w:rsidRDefault="00827D54" w:rsidP="00827D54">
      <w:pPr>
        <w:jc w:val="both"/>
      </w:pPr>
      <w:r>
        <w:t xml:space="preserve">Una vez que existan </w:t>
      </w:r>
      <w:r w:rsidR="00F11296">
        <w:t>Tipos de operación</w:t>
      </w:r>
      <w:r>
        <w:t xml:space="preserve"> en la base de datos correspondiente al sistema,</w:t>
      </w:r>
      <w:r w:rsidRPr="003D1ABD">
        <w:t xml:space="preserve"> </w:t>
      </w:r>
      <w:r>
        <w:t>se cuenta con la opción de actualizar la descripción de l</w:t>
      </w:r>
      <w:r w:rsidR="00F11296">
        <w:t>os mismos</w:t>
      </w:r>
      <w:r>
        <w:t xml:space="preserve">, una por vez. </w:t>
      </w:r>
    </w:p>
    <w:p w14:paraId="7CC0DAA4" w14:textId="235B5FA5" w:rsidR="00827D54" w:rsidRDefault="00827D54" w:rsidP="00827D54">
      <w:pPr>
        <w:jc w:val="both"/>
      </w:pPr>
      <w:r>
        <w:t>Para ello, el usuario deberá acceder al módulo de actualización, que se pondrá a disposición por medio de la interfaz web. Presionar el botón EDITAR del registro, cambiar el nombre, y confirmar con el botón ACEPTAR:</w:t>
      </w:r>
    </w:p>
    <w:p w14:paraId="0D90B9CC" w14:textId="1D41DCD3" w:rsidR="00827D54" w:rsidRDefault="00AB771E" w:rsidP="00827D54">
      <w:pPr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02C142ED" wp14:editId="47526C27">
            <wp:extent cx="5940425" cy="285686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7019" w14:textId="63736098" w:rsidR="00827D54" w:rsidRDefault="00AB771E" w:rsidP="00827D54">
      <w:pPr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5C4D8687" wp14:editId="683E880F">
            <wp:extent cx="5940425" cy="284861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2121CB46" w14:textId="77777777" w:rsidTr="00277A58">
        <w:tc>
          <w:tcPr>
            <w:tcW w:w="1011" w:type="dxa"/>
            <w:shd w:val="clear" w:color="auto" w:fill="FFFFCC"/>
            <w:vAlign w:val="center"/>
          </w:tcPr>
          <w:p w14:paraId="6ABD3044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376B9B0A" wp14:editId="3627A58D">
                  <wp:extent cx="504825" cy="504825"/>
                  <wp:effectExtent l="0" t="0" r="0" b="0"/>
                  <wp:docPr id="53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76F1A1F4" w14:textId="1054D129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actualización de </w:t>
            </w:r>
            <w:r w:rsidR="00AB771E">
              <w:rPr>
                <w:b/>
                <w:i/>
                <w:lang w:eastAsia="es-ES"/>
              </w:rPr>
              <w:t>Tipo de operación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2EDEF425" w14:textId="70C84791" w:rsidR="00827D54" w:rsidRPr="00941E18" w:rsidRDefault="00AB771E" w:rsidP="00827D54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Tipo de operación a ser modificado</w:t>
            </w:r>
            <w:r w:rsidR="00827D54" w:rsidRPr="00941E18">
              <w:rPr>
                <w:i/>
                <w:lang w:eastAsia="es-ES"/>
              </w:rPr>
              <w:t>.</w:t>
            </w:r>
          </w:p>
          <w:p w14:paraId="1BFF02F9" w14:textId="5BE3B58E" w:rsidR="00827D54" w:rsidRPr="00AB771E" w:rsidRDefault="00827D54" w:rsidP="00AB771E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Descripción nueva para </w:t>
            </w:r>
            <w:r w:rsidR="00AB771E">
              <w:rPr>
                <w:i/>
                <w:lang w:eastAsia="es-ES"/>
              </w:rPr>
              <w:t>Tipo de operación</w:t>
            </w:r>
            <w:r w:rsidRPr="00941E18">
              <w:rPr>
                <w:i/>
                <w:lang w:eastAsia="es-ES"/>
              </w:rPr>
              <w:t>.</w:t>
            </w:r>
          </w:p>
        </w:tc>
      </w:tr>
    </w:tbl>
    <w:p w14:paraId="287FF47A" w14:textId="77777777" w:rsidR="00827D54" w:rsidRDefault="00827D54" w:rsidP="00827D54">
      <w:pPr>
        <w:spacing w:after="0" w:line="240" w:lineRule="auto"/>
        <w:ind w:left="1834"/>
        <w:jc w:val="both"/>
        <w:rPr>
          <w:rFonts w:cs="Arial"/>
        </w:rPr>
      </w:pPr>
    </w:p>
    <w:p w14:paraId="4FD2C110" w14:textId="50331DDF" w:rsidR="00827D54" w:rsidRPr="000B551E" w:rsidRDefault="00827D54" w:rsidP="00827D54">
      <w:pPr>
        <w:pStyle w:val="Ttulo2"/>
        <w:jc w:val="both"/>
        <w:rPr>
          <w:color w:val="C0504D" w:themeColor="accent2"/>
        </w:rPr>
      </w:pPr>
      <w:bookmarkStart w:id="52" w:name="_Toc109298380"/>
      <w:r w:rsidRPr="000B551E">
        <w:rPr>
          <w:color w:val="C0504D" w:themeColor="accent2"/>
        </w:rPr>
        <w:t xml:space="preserve">Eliminar </w:t>
      </w:r>
      <w:r w:rsidR="00942D4C" w:rsidRPr="00942D4C">
        <w:rPr>
          <w:color w:val="C0504D" w:themeColor="accent2"/>
        </w:rPr>
        <w:t>Tipo de operación</w:t>
      </w:r>
      <w:bookmarkEnd w:id="52"/>
    </w:p>
    <w:p w14:paraId="63456D5C" w14:textId="4DC09276" w:rsidR="00827D54" w:rsidRDefault="00827D54" w:rsidP="00827D54">
      <w:pPr>
        <w:spacing w:before="240" w:line="240" w:lineRule="auto"/>
        <w:jc w:val="both"/>
        <w:rPr>
          <w:rFonts w:cs="Arial"/>
        </w:rPr>
      </w:pPr>
      <w:r>
        <w:rPr>
          <w:rFonts w:cs="Arial"/>
        </w:rPr>
        <w:t xml:space="preserve">El usuario también dispondrá de la opción para eliminar </w:t>
      </w:r>
      <w:r w:rsidR="00901B73">
        <w:rPr>
          <w:rFonts w:cs="Arial"/>
        </w:rPr>
        <w:t>Tipos de operación registrado</w:t>
      </w:r>
      <w:r>
        <w:rPr>
          <w:rFonts w:cs="Arial"/>
        </w:rPr>
        <w:t>s, tan solo por medio de los registros ya existentes en la lista.</w:t>
      </w:r>
    </w:p>
    <w:p w14:paraId="7981477F" w14:textId="77777777" w:rsidR="00827D54" w:rsidRDefault="00827D54" w:rsidP="00827D54">
      <w:pPr>
        <w:spacing w:before="240" w:line="240" w:lineRule="auto"/>
        <w:jc w:val="both"/>
      </w:pPr>
      <w:r>
        <w:t>Para ello, el usuario deberá acceder al módulo de eliminación, que se pondrá a disposición por medio de la interfaz web. Presionar el botón ELIMINAR del registro y confirmar con el botón ACEPTAR:</w:t>
      </w:r>
    </w:p>
    <w:p w14:paraId="6FA0D49C" w14:textId="702EABFD" w:rsidR="00827D54" w:rsidRDefault="00B5249B" w:rsidP="00827D54">
      <w:pPr>
        <w:spacing w:before="240" w:line="240" w:lineRule="auto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5B7F6C3B" wp14:editId="4C7164ED">
            <wp:extent cx="5940425" cy="283972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015" w14:textId="556DA811" w:rsidR="00827D54" w:rsidRDefault="00B5249B" w:rsidP="00827D54">
      <w:pPr>
        <w:spacing w:before="240"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drawing>
          <wp:inline distT="0" distB="0" distL="0" distR="0" wp14:anchorId="6AD566F8" wp14:editId="36EEED3F">
            <wp:extent cx="5940425" cy="283972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1011"/>
        <w:gridCol w:w="7211"/>
      </w:tblGrid>
      <w:tr w:rsidR="00827D54" w14:paraId="5EAC4229" w14:textId="77777777" w:rsidTr="00277A58">
        <w:tc>
          <w:tcPr>
            <w:tcW w:w="1011" w:type="dxa"/>
            <w:shd w:val="clear" w:color="auto" w:fill="FFFFCC"/>
            <w:vAlign w:val="center"/>
          </w:tcPr>
          <w:p w14:paraId="6AB7BF65" w14:textId="77777777" w:rsidR="00827D54" w:rsidRDefault="00827D54" w:rsidP="00277A58">
            <w:pPr>
              <w:spacing w:line="240" w:lineRule="auto"/>
              <w:rPr>
                <w:noProof/>
                <w:lang w:val="es-ES" w:eastAsia="es-ES"/>
              </w:rPr>
            </w:pPr>
            <w:r w:rsidRPr="00423A38">
              <w:rPr>
                <w:noProof/>
                <w:lang w:val="es-US" w:eastAsia="es-US"/>
              </w:rPr>
              <w:drawing>
                <wp:inline distT="0" distB="0" distL="0" distR="0" wp14:anchorId="537597AC" wp14:editId="6148861D">
                  <wp:extent cx="504825" cy="504825"/>
                  <wp:effectExtent l="0" t="0" r="0" b="0"/>
                  <wp:docPr id="56" name="Imagen 5" descr="sector_financiero_iconos_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ctor_financiero_iconos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1" w:type="dxa"/>
            <w:shd w:val="clear" w:color="auto" w:fill="FFFFCC"/>
            <w:vAlign w:val="center"/>
          </w:tcPr>
          <w:p w14:paraId="2636879E" w14:textId="2285B3C9" w:rsidR="00827D54" w:rsidRPr="00D7760B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D7760B">
              <w:rPr>
                <w:b/>
                <w:i/>
                <w:lang w:eastAsia="es-ES"/>
              </w:rPr>
              <w:t xml:space="preserve">Requisitos a tener en cuenta para </w:t>
            </w:r>
            <w:r>
              <w:rPr>
                <w:b/>
                <w:i/>
                <w:lang w:eastAsia="es-ES"/>
              </w:rPr>
              <w:t xml:space="preserve">la eliminación de </w:t>
            </w:r>
            <w:r w:rsidR="00901B73">
              <w:rPr>
                <w:b/>
                <w:i/>
                <w:lang w:eastAsia="es-ES"/>
              </w:rPr>
              <w:t>Tipo de operación</w:t>
            </w:r>
            <w:r w:rsidRPr="00D7760B">
              <w:rPr>
                <w:b/>
                <w:i/>
                <w:lang w:eastAsia="es-ES"/>
              </w:rPr>
              <w:t>:</w:t>
            </w:r>
          </w:p>
          <w:p w14:paraId="14FD90E4" w14:textId="570E9350" w:rsidR="00827D54" w:rsidRPr="00583318" w:rsidRDefault="00901B73" w:rsidP="00827D54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>Tipo de operación a ser eliminado</w:t>
            </w:r>
            <w:r w:rsidR="00827D54">
              <w:rPr>
                <w:i/>
                <w:lang w:eastAsia="es-ES"/>
              </w:rPr>
              <w:t xml:space="preserve"> (registro con su código)</w:t>
            </w:r>
            <w:r w:rsidR="00827D54" w:rsidRPr="00941E18">
              <w:rPr>
                <w:i/>
                <w:lang w:eastAsia="es-ES"/>
              </w:rPr>
              <w:t>.</w:t>
            </w:r>
          </w:p>
        </w:tc>
      </w:tr>
    </w:tbl>
    <w:p w14:paraId="1172F5BD" w14:textId="77777777" w:rsidR="00827D54" w:rsidRPr="00EE77B8" w:rsidRDefault="00827D54" w:rsidP="00827D54">
      <w:pPr>
        <w:spacing w:line="240" w:lineRule="auto"/>
        <w:jc w:val="both"/>
        <w:rPr>
          <w:rFonts w:cs="Arial"/>
        </w:rPr>
      </w:pPr>
    </w:p>
    <w:p w14:paraId="024A1B25" w14:textId="48C1B870" w:rsidR="00827D54" w:rsidRPr="000B551E" w:rsidRDefault="00827D54" w:rsidP="00827D54">
      <w:pPr>
        <w:pStyle w:val="Ttulo2"/>
        <w:spacing w:after="240"/>
        <w:jc w:val="both"/>
        <w:rPr>
          <w:color w:val="C0504D" w:themeColor="accent2"/>
        </w:rPr>
      </w:pPr>
      <w:bookmarkStart w:id="53" w:name="_Toc109298381"/>
      <w:r w:rsidRPr="000B551E">
        <w:rPr>
          <w:color w:val="C0504D" w:themeColor="accent2"/>
        </w:rPr>
        <w:t>Consulta</w:t>
      </w:r>
      <w:r>
        <w:rPr>
          <w:color w:val="C0504D" w:themeColor="accent2"/>
        </w:rPr>
        <w:t>r</w:t>
      </w:r>
      <w:r w:rsidRPr="000B551E">
        <w:rPr>
          <w:color w:val="C0504D" w:themeColor="accent2"/>
        </w:rPr>
        <w:t xml:space="preserve"> </w:t>
      </w:r>
      <w:r w:rsidR="00942D4C" w:rsidRPr="00942D4C">
        <w:rPr>
          <w:color w:val="C0504D" w:themeColor="accent2"/>
        </w:rPr>
        <w:t>Tipo de operación</w:t>
      </w:r>
      <w:bookmarkEnd w:id="53"/>
    </w:p>
    <w:p w14:paraId="700018DB" w14:textId="24A3D92B" w:rsidR="00827D54" w:rsidRDefault="00827D54" w:rsidP="00827D54">
      <w:pPr>
        <w:spacing w:line="240" w:lineRule="auto"/>
        <w:jc w:val="both"/>
        <w:rPr>
          <w:rFonts w:cs="Arial"/>
        </w:rPr>
      </w:pPr>
      <w:r>
        <w:rPr>
          <w:rFonts w:cs="Arial"/>
        </w:rPr>
        <w:t>El usuario podrá visualizar cada un</w:t>
      </w:r>
      <w:r w:rsidR="009B6A9F">
        <w:rPr>
          <w:rFonts w:cs="Arial"/>
        </w:rPr>
        <w:t>o</w:t>
      </w:r>
      <w:r>
        <w:rPr>
          <w:rFonts w:cs="Arial"/>
        </w:rPr>
        <w:t xml:space="preserve"> de </w:t>
      </w:r>
      <w:r w:rsidR="009B6A9F">
        <w:rPr>
          <w:rFonts w:cs="Arial"/>
        </w:rPr>
        <w:t>los Tipos de operación</w:t>
      </w:r>
      <w:r>
        <w:rPr>
          <w:rFonts w:cs="Arial"/>
        </w:rPr>
        <w:t xml:space="preserve"> registradas hasta el momento en el sistema, por medio de la base de datos.</w:t>
      </w:r>
    </w:p>
    <w:p w14:paraId="4EC66F2A" w14:textId="4401AFCE" w:rsidR="00827D54" w:rsidRDefault="00827D54" w:rsidP="00827D54">
      <w:pPr>
        <w:spacing w:line="240" w:lineRule="auto"/>
        <w:jc w:val="both"/>
        <w:rPr>
          <w:rFonts w:cs="Arial"/>
        </w:rPr>
      </w:pPr>
      <w:r>
        <w:rPr>
          <w:rFonts w:cs="Arial"/>
        </w:rPr>
        <w:t xml:space="preserve">También podrá filtrar </w:t>
      </w:r>
      <w:r w:rsidR="009B6A9F">
        <w:rPr>
          <w:rFonts w:cs="Arial"/>
        </w:rPr>
        <w:t>el Tipo de operación</w:t>
      </w:r>
      <w:r>
        <w:rPr>
          <w:rFonts w:cs="Arial"/>
        </w:rPr>
        <w:t xml:space="preserve"> que desee consultar a través de su código identificador.</w:t>
      </w:r>
    </w:p>
    <w:p w14:paraId="2DA37480" w14:textId="77777777" w:rsidR="00827D54" w:rsidRDefault="00827D54" w:rsidP="00827D54">
      <w:pPr>
        <w:spacing w:before="240" w:line="240" w:lineRule="auto"/>
        <w:jc w:val="both"/>
        <w:rPr>
          <w:rFonts w:cs="Arial"/>
        </w:rPr>
      </w:pPr>
      <w:r>
        <w:t>Para ello, sólo basta con acceder a la página para visualizar la tabla de registros que se pondrá a disposición.</w:t>
      </w:r>
    </w:p>
    <w:p w14:paraId="72B92EF5" w14:textId="74B33155" w:rsidR="00827D54" w:rsidRDefault="009B6A9F" w:rsidP="00827D54">
      <w:pPr>
        <w:spacing w:line="240" w:lineRule="auto"/>
        <w:jc w:val="center"/>
        <w:rPr>
          <w:rFonts w:cs="Arial"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19788F54" wp14:editId="79385943">
            <wp:extent cx="5940425" cy="284416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2" w:type="dxa"/>
        <w:tblInd w:w="817" w:type="dxa"/>
        <w:tblLook w:val="04A0" w:firstRow="1" w:lastRow="0" w:firstColumn="1" w:lastColumn="0" w:noHBand="0" w:noVBand="1"/>
      </w:tblPr>
      <w:tblGrid>
        <w:gridCol w:w="992"/>
        <w:gridCol w:w="7230"/>
      </w:tblGrid>
      <w:tr w:rsidR="00827D54" w14:paraId="7EFC5E87" w14:textId="77777777" w:rsidTr="00277A58">
        <w:tc>
          <w:tcPr>
            <w:tcW w:w="992" w:type="dxa"/>
            <w:vAlign w:val="center"/>
          </w:tcPr>
          <w:p w14:paraId="454B72C0" w14:textId="77777777" w:rsidR="00827D54" w:rsidRDefault="00827D54" w:rsidP="00277A58">
            <w:pPr>
              <w:spacing w:line="240" w:lineRule="auto"/>
              <w:jc w:val="center"/>
            </w:pPr>
            <w:r>
              <w:rPr>
                <w:noProof/>
                <w:lang w:val="es-US" w:eastAsia="es-US"/>
              </w:rPr>
              <w:drawing>
                <wp:inline distT="0" distB="0" distL="0" distR="0" wp14:anchorId="4146996B" wp14:editId="4C788798">
                  <wp:extent cx="447675" cy="428625"/>
                  <wp:effectExtent l="19050" t="0" r="9525" b="0"/>
                  <wp:docPr id="58" name="Imagen 6" descr="icono_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cono_adverte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vAlign w:val="center"/>
          </w:tcPr>
          <w:p w14:paraId="7A7E126D" w14:textId="77777777" w:rsidR="00827D54" w:rsidRPr="001F2DE0" w:rsidRDefault="00827D54" w:rsidP="00277A58">
            <w:pPr>
              <w:spacing w:line="240" w:lineRule="auto"/>
              <w:jc w:val="both"/>
              <w:rPr>
                <w:b/>
                <w:i/>
                <w:lang w:eastAsia="es-ES"/>
              </w:rPr>
            </w:pPr>
            <w:r w:rsidRPr="001F2DE0">
              <w:rPr>
                <w:b/>
                <w:i/>
                <w:lang w:eastAsia="es-ES"/>
              </w:rPr>
              <w:t>Advertencia al realizar cada operación:</w:t>
            </w:r>
          </w:p>
          <w:p w14:paraId="5195E844" w14:textId="77777777" w:rsidR="00827D54" w:rsidRPr="002D3F2F" w:rsidRDefault="00827D54" w:rsidP="00277A58">
            <w:pPr>
              <w:spacing w:line="240" w:lineRule="auto"/>
              <w:jc w:val="both"/>
              <w:rPr>
                <w:i/>
                <w:lang w:eastAsia="es-ES"/>
              </w:rPr>
            </w:pPr>
            <w:r>
              <w:rPr>
                <w:i/>
                <w:lang w:eastAsia="es-ES"/>
              </w:rPr>
              <w:t xml:space="preserve">Debe confirmarse cada operación con el botón </w:t>
            </w:r>
            <w:r w:rsidRPr="00D26544">
              <w:rPr>
                <w:b/>
                <w:i/>
                <w:lang w:eastAsia="es-ES"/>
              </w:rPr>
              <w:t>Guardar</w:t>
            </w:r>
            <w:r>
              <w:rPr>
                <w:i/>
                <w:lang w:eastAsia="es-ES"/>
              </w:rPr>
              <w:t>, además de cerciorarse que cada dato ingresado cumpla correctamente con las definiciones establecidas en la base de datos.</w:t>
            </w:r>
          </w:p>
        </w:tc>
      </w:tr>
    </w:tbl>
    <w:p w14:paraId="76F178F0" w14:textId="77777777" w:rsidR="009B3B98" w:rsidRPr="00EE77B8" w:rsidRDefault="009B3B98" w:rsidP="00E66910">
      <w:pPr>
        <w:spacing w:line="240" w:lineRule="auto"/>
        <w:jc w:val="both"/>
        <w:rPr>
          <w:rFonts w:cs="Arial"/>
        </w:rPr>
      </w:pPr>
    </w:p>
    <w:sectPr w:rsidR="009B3B98" w:rsidRPr="00EE77B8" w:rsidSect="00F66F02">
      <w:headerReference w:type="default" r:id="rId48"/>
      <w:footerReference w:type="default" r:id="rId49"/>
      <w:pgSz w:w="11907" w:h="16839" w:code="9"/>
      <w:pgMar w:top="1418" w:right="1276" w:bottom="1418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BC71B" w14:textId="77777777" w:rsidR="000D4DB8" w:rsidRDefault="000D4DB8" w:rsidP="007B604A">
      <w:pPr>
        <w:spacing w:after="0" w:line="240" w:lineRule="auto"/>
      </w:pPr>
      <w:r>
        <w:separator/>
      </w:r>
    </w:p>
  </w:endnote>
  <w:endnote w:type="continuationSeparator" w:id="0">
    <w:p w14:paraId="5C4593D7" w14:textId="77777777" w:rsidR="000D4DB8" w:rsidRDefault="000D4DB8" w:rsidP="007B6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3C8DA" w14:textId="513E4201" w:rsidR="006E701E" w:rsidRDefault="006E701E" w:rsidP="008D32DC">
    <w:pPr>
      <w:pStyle w:val="Piedepgina"/>
      <w:pBdr>
        <w:top w:val="single" w:sz="4" w:space="1" w:color="3CB371"/>
      </w:pBdr>
      <w:tabs>
        <w:tab w:val="left" w:pos="1277"/>
        <w:tab w:val="right" w:pos="8931"/>
      </w:tabs>
    </w:pPr>
    <w:r>
      <w:rPr>
        <w:i/>
        <w:sz w:val="20"/>
      </w:rPr>
      <w:t>Módulo</w:t>
    </w:r>
    <w:r w:rsidR="006F623A">
      <w:rPr>
        <w:i/>
        <w:sz w:val="20"/>
      </w:rPr>
      <w:t>s:</w:t>
    </w:r>
    <w:r>
      <w:rPr>
        <w:i/>
        <w:sz w:val="20"/>
      </w:rPr>
      <w:t xml:space="preserve"> </w:t>
    </w:r>
    <w:r w:rsidR="006F623A">
      <w:rPr>
        <w:i/>
        <w:sz w:val="20"/>
      </w:rPr>
      <w:t>Rol, Marca</w:t>
    </w:r>
    <w:r>
      <w:tab/>
    </w:r>
    <w:r>
      <w:tab/>
      <w:t xml:space="preserve">Página </w:t>
    </w:r>
    <w:r w:rsidR="006B486D">
      <w:rPr>
        <w:b/>
        <w:sz w:val="24"/>
        <w:szCs w:val="24"/>
      </w:rPr>
      <w:fldChar w:fldCharType="begin"/>
    </w:r>
    <w:r>
      <w:rPr>
        <w:b/>
      </w:rPr>
      <w:instrText>PAGE</w:instrText>
    </w:r>
    <w:r w:rsidR="006B486D">
      <w:rPr>
        <w:b/>
        <w:sz w:val="24"/>
        <w:szCs w:val="24"/>
      </w:rPr>
      <w:fldChar w:fldCharType="separate"/>
    </w:r>
    <w:r w:rsidR="00E87FC9">
      <w:rPr>
        <w:b/>
        <w:noProof/>
      </w:rPr>
      <w:t>3</w:t>
    </w:r>
    <w:r w:rsidR="006B486D">
      <w:rPr>
        <w:b/>
        <w:sz w:val="24"/>
        <w:szCs w:val="24"/>
      </w:rPr>
      <w:fldChar w:fldCharType="end"/>
    </w:r>
    <w:r>
      <w:t xml:space="preserve"> de </w:t>
    </w:r>
    <w:r w:rsidR="006B486D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6B486D">
      <w:rPr>
        <w:b/>
        <w:sz w:val="24"/>
        <w:szCs w:val="24"/>
      </w:rPr>
      <w:fldChar w:fldCharType="separate"/>
    </w:r>
    <w:r w:rsidR="00E87FC9">
      <w:rPr>
        <w:b/>
        <w:noProof/>
      </w:rPr>
      <w:t>24</w:t>
    </w:r>
    <w:r w:rsidR="006B486D"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1FCB18" w14:textId="77777777" w:rsidR="000D4DB8" w:rsidRDefault="000D4DB8" w:rsidP="007B604A">
      <w:pPr>
        <w:spacing w:after="0" w:line="240" w:lineRule="auto"/>
      </w:pPr>
      <w:r>
        <w:separator/>
      </w:r>
    </w:p>
  </w:footnote>
  <w:footnote w:type="continuationSeparator" w:id="0">
    <w:p w14:paraId="6E80E53F" w14:textId="77777777" w:rsidR="000D4DB8" w:rsidRDefault="000D4DB8" w:rsidP="007B6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27CAAC" w14:textId="62436A90" w:rsidR="006E701E" w:rsidRDefault="006E701E" w:rsidP="008D32DC">
    <w:pPr>
      <w:pStyle w:val="Encabezado"/>
      <w:pBdr>
        <w:bottom w:val="single" w:sz="4" w:space="1" w:color="3CB371"/>
      </w:pBdr>
      <w:tabs>
        <w:tab w:val="clear" w:pos="8838"/>
        <w:tab w:val="right" w:pos="8931"/>
      </w:tabs>
    </w:pPr>
    <w:r>
      <w:t>Manual de Usuario</w:t>
    </w:r>
    <w:r>
      <w:tab/>
    </w:r>
    <w:r>
      <w:tab/>
    </w:r>
    <w:r w:rsidR="00DC1045">
      <w:t>--</w:t>
    </w:r>
    <w:r w:rsidR="009B3B98">
      <w:t xml:space="preserve"> SistemaRestó </w:t>
    </w:r>
    <w:r w:rsidR="00DC1045">
      <w:t>--</w:t>
    </w:r>
  </w:p>
  <w:p w14:paraId="7597053E" w14:textId="77777777" w:rsidR="006E701E" w:rsidRPr="005A44D2" w:rsidRDefault="006E701E" w:rsidP="005A44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2D6FC9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039285E"/>
    <w:multiLevelType w:val="hybridMultilevel"/>
    <w:tmpl w:val="61321EF4"/>
    <w:lvl w:ilvl="0" w:tplc="59A467D8"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3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543292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054541E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01C76309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5082233"/>
    <w:multiLevelType w:val="hybridMultilevel"/>
    <w:tmpl w:val="875EC20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9F3522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4C862B1"/>
    <w:multiLevelType w:val="hybridMultilevel"/>
    <w:tmpl w:val="A6967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104E8E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951643C"/>
    <w:multiLevelType w:val="hybridMultilevel"/>
    <w:tmpl w:val="58E007CC"/>
    <w:lvl w:ilvl="0" w:tplc="62A49A9E">
      <w:start w:val="1"/>
      <w:numFmt w:val="bullet"/>
      <w:lvlText w:val=""/>
      <w:lvlJc w:val="left"/>
      <w:pPr>
        <w:ind w:left="1429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96F674F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3913234"/>
    <w:multiLevelType w:val="hybridMultilevel"/>
    <w:tmpl w:val="780A9E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100F4F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69D14F7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70E0846"/>
    <w:multiLevelType w:val="hybridMultilevel"/>
    <w:tmpl w:val="462EA3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10B22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1DD3AAF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3ED53B8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4D63280"/>
    <w:multiLevelType w:val="hybridMultilevel"/>
    <w:tmpl w:val="49103796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3" w15:restartNumberingAfterBreak="0">
    <w:nsid w:val="452E3D00"/>
    <w:multiLevelType w:val="hybridMultilevel"/>
    <w:tmpl w:val="E418F12C"/>
    <w:lvl w:ilvl="0" w:tplc="752C9F88">
      <w:numFmt w:val="bullet"/>
      <w:lvlText w:val="-"/>
      <w:lvlJc w:val="left"/>
      <w:pPr>
        <w:ind w:left="1103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77755CD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79E3CDE"/>
    <w:multiLevelType w:val="hybridMultilevel"/>
    <w:tmpl w:val="A9D00C2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A0D29A2"/>
    <w:multiLevelType w:val="hybridMultilevel"/>
    <w:tmpl w:val="42088B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2353E1"/>
    <w:multiLevelType w:val="hybridMultilevel"/>
    <w:tmpl w:val="40C63FE2"/>
    <w:lvl w:ilvl="0" w:tplc="62A49A9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E148C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CCF645B"/>
    <w:multiLevelType w:val="hybridMultilevel"/>
    <w:tmpl w:val="8448305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E803DAE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F827023"/>
    <w:multiLevelType w:val="hybridMultilevel"/>
    <w:tmpl w:val="8AEAB3F8"/>
    <w:lvl w:ilvl="0" w:tplc="62A49A9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9661DC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5FC668B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8835634"/>
    <w:multiLevelType w:val="hybridMultilevel"/>
    <w:tmpl w:val="1834FB2C"/>
    <w:lvl w:ilvl="0" w:tplc="752C9F88">
      <w:numFmt w:val="bullet"/>
      <w:lvlText w:val="-"/>
      <w:lvlJc w:val="left"/>
      <w:pPr>
        <w:ind w:left="394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62A49A9E">
      <w:start w:val="1"/>
      <w:numFmt w:val="bullet"/>
      <w:lvlText w:val=""/>
      <w:lvlJc w:val="left"/>
      <w:pPr>
        <w:ind w:left="2554" w:hanging="360"/>
      </w:pPr>
      <w:rPr>
        <w:rFonts w:ascii="Wingdings" w:hAnsi="Wingdings" w:hint="default"/>
      </w:rPr>
    </w:lvl>
    <w:lvl w:ilvl="4" w:tplc="0C0A0003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35" w15:restartNumberingAfterBreak="0">
    <w:nsid w:val="69F650BB"/>
    <w:multiLevelType w:val="hybridMultilevel"/>
    <w:tmpl w:val="E6643828"/>
    <w:lvl w:ilvl="0" w:tplc="A0B23A3E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  <w:sz w:val="44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7906F0"/>
    <w:multiLevelType w:val="hybridMultilevel"/>
    <w:tmpl w:val="7E4482B4"/>
    <w:lvl w:ilvl="0" w:tplc="B7C0F15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072322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0B81E1E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70DB4736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151717F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1E70593"/>
    <w:multiLevelType w:val="hybridMultilevel"/>
    <w:tmpl w:val="241A5DF0"/>
    <w:lvl w:ilvl="0" w:tplc="62A49A9E">
      <w:start w:val="1"/>
      <w:numFmt w:val="bullet"/>
      <w:lvlText w:val=""/>
      <w:lvlJc w:val="left"/>
      <w:pPr>
        <w:ind w:left="143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2" w15:restartNumberingAfterBreak="0">
    <w:nsid w:val="73EB573D"/>
    <w:multiLevelType w:val="hybridMultilevel"/>
    <w:tmpl w:val="B916298E"/>
    <w:lvl w:ilvl="0" w:tplc="7EB45C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F440B0"/>
    <w:multiLevelType w:val="multilevel"/>
    <w:tmpl w:val="20B2B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8"/>
  </w:num>
  <w:num w:numId="2">
    <w:abstractNumId w:val="40"/>
  </w:num>
  <w:num w:numId="3">
    <w:abstractNumId w:val="42"/>
  </w:num>
  <w:num w:numId="4">
    <w:abstractNumId w:val="28"/>
  </w:num>
  <w:num w:numId="5">
    <w:abstractNumId w:val="11"/>
  </w:num>
  <w:num w:numId="6">
    <w:abstractNumId w:val="18"/>
  </w:num>
  <w:num w:numId="7">
    <w:abstractNumId w:val="43"/>
  </w:num>
  <w:num w:numId="8">
    <w:abstractNumId w:val="10"/>
  </w:num>
  <w:num w:numId="9">
    <w:abstractNumId w:val="30"/>
  </w:num>
  <w:num w:numId="10">
    <w:abstractNumId w:val="26"/>
  </w:num>
  <w:num w:numId="11">
    <w:abstractNumId w:val="15"/>
  </w:num>
  <w:num w:numId="12">
    <w:abstractNumId w:val="37"/>
  </w:num>
  <w:num w:numId="13">
    <w:abstractNumId w:val="31"/>
  </w:num>
  <w:num w:numId="14">
    <w:abstractNumId w:val="4"/>
  </w:num>
  <w:num w:numId="15">
    <w:abstractNumId w:val="32"/>
  </w:num>
  <w:num w:numId="16">
    <w:abstractNumId w:val="14"/>
  </w:num>
  <w:num w:numId="17">
    <w:abstractNumId w:val="17"/>
  </w:num>
  <w:num w:numId="18">
    <w:abstractNumId w:val="39"/>
  </w:num>
  <w:num w:numId="19">
    <w:abstractNumId w:val="12"/>
  </w:num>
  <w:num w:numId="20">
    <w:abstractNumId w:val="8"/>
  </w:num>
  <w:num w:numId="21">
    <w:abstractNumId w:val="29"/>
  </w:num>
  <w:num w:numId="22">
    <w:abstractNumId w:val="33"/>
  </w:num>
  <w:num w:numId="23">
    <w:abstractNumId w:val="21"/>
  </w:num>
  <w:num w:numId="24">
    <w:abstractNumId w:val="19"/>
  </w:num>
  <w:num w:numId="25">
    <w:abstractNumId w:val="7"/>
  </w:num>
  <w:num w:numId="26">
    <w:abstractNumId w:val="24"/>
  </w:num>
  <w:num w:numId="27">
    <w:abstractNumId w:val="20"/>
  </w:num>
  <w:num w:numId="28">
    <w:abstractNumId w:val="16"/>
  </w:num>
  <w:num w:numId="29">
    <w:abstractNumId w:val="36"/>
  </w:num>
  <w:num w:numId="30">
    <w:abstractNumId w:val="6"/>
  </w:num>
  <w:num w:numId="31">
    <w:abstractNumId w:val="25"/>
  </w:num>
  <w:num w:numId="32">
    <w:abstractNumId w:val="41"/>
  </w:num>
  <w:num w:numId="33">
    <w:abstractNumId w:val="34"/>
  </w:num>
  <w:num w:numId="34">
    <w:abstractNumId w:val="23"/>
  </w:num>
  <w:num w:numId="35">
    <w:abstractNumId w:val="13"/>
  </w:num>
  <w:num w:numId="36">
    <w:abstractNumId w:val="9"/>
  </w:num>
  <w:num w:numId="37">
    <w:abstractNumId w:val="27"/>
  </w:num>
  <w:num w:numId="38">
    <w:abstractNumId w:val="5"/>
  </w:num>
  <w:num w:numId="39">
    <w:abstractNumId w:val="35"/>
  </w:num>
  <w:num w:numId="40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red,#3cb37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3533"/>
    <w:rsid w:val="000006AD"/>
    <w:rsid w:val="00000BA3"/>
    <w:rsid w:val="00001EB9"/>
    <w:rsid w:val="00002D64"/>
    <w:rsid w:val="00002F9F"/>
    <w:rsid w:val="00003918"/>
    <w:rsid w:val="000044F1"/>
    <w:rsid w:val="000049D6"/>
    <w:rsid w:val="00005D58"/>
    <w:rsid w:val="00006E78"/>
    <w:rsid w:val="00006EDF"/>
    <w:rsid w:val="00007D37"/>
    <w:rsid w:val="0001008C"/>
    <w:rsid w:val="00011079"/>
    <w:rsid w:val="00012449"/>
    <w:rsid w:val="00012A46"/>
    <w:rsid w:val="00012E01"/>
    <w:rsid w:val="000132B6"/>
    <w:rsid w:val="00013579"/>
    <w:rsid w:val="000138C2"/>
    <w:rsid w:val="00013C1E"/>
    <w:rsid w:val="00013D2C"/>
    <w:rsid w:val="00014948"/>
    <w:rsid w:val="00014FAC"/>
    <w:rsid w:val="00015E1E"/>
    <w:rsid w:val="0001771F"/>
    <w:rsid w:val="00020C2F"/>
    <w:rsid w:val="00020D9F"/>
    <w:rsid w:val="00021800"/>
    <w:rsid w:val="000221DD"/>
    <w:rsid w:val="00023046"/>
    <w:rsid w:val="00023700"/>
    <w:rsid w:val="0002414C"/>
    <w:rsid w:val="00025C9F"/>
    <w:rsid w:val="00025E1C"/>
    <w:rsid w:val="0002716F"/>
    <w:rsid w:val="00027200"/>
    <w:rsid w:val="00030123"/>
    <w:rsid w:val="0003183B"/>
    <w:rsid w:val="00032783"/>
    <w:rsid w:val="000345E4"/>
    <w:rsid w:val="00035027"/>
    <w:rsid w:val="000352A7"/>
    <w:rsid w:val="00036096"/>
    <w:rsid w:val="00040566"/>
    <w:rsid w:val="00040C11"/>
    <w:rsid w:val="00042460"/>
    <w:rsid w:val="00042D95"/>
    <w:rsid w:val="00042F55"/>
    <w:rsid w:val="0004363F"/>
    <w:rsid w:val="00050AF9"/>
    <w:rsid w:val="00050C34"/>
    <w:rsid w:val="00050E1C"/>
    <w:rsid w:val="00051229"/>
    <w:rsid w:val="000512CA"/>
    <w:rsid w:val="00051368"/>
    <w:rsid w:val="00051F1F"/>
    <w:rsid w:val="000521C6"/>
    <w:rsid w:val="00053D0C"/>
    <w:rsid w:val="00053DDA"/>
    <w:rsid w:val="00054170"/>
    <w:rsid w:val="00054CDA"/>
    <w:rsid w:val="00056324"/>
    <w:rsid w:val="00057017"/>
    <w:rsid w:val="000572CC"/>
    <w:rsid w:val="000574EB"/>
    <w:rsid w:val="00057B8C"/>
    <w:rsid w:val="00060400"/>
    <w:rsid w:val="00061303"/>
    <w:rsid w:val="00062894"/>
    <w:rsid w:val="00062BF8"/>
    <w:rsid w:val="00063557"/>
    <w:rsid w:val="000652B5"/>
    <w:rsid w:val="00065980"/>
    <w:rsid w:val="00066DFC"/>
    <w:rsid w:val="00067539"/>
    <w:rsid w:val="000705D8"/>
    <w:rsid w:val="00070675"/>
    <w:rsid w:val="00071F8C"/>
    <w:rsid w:val="0007313D"/>
    <w:rsid w:val="0007392B"/>
    <w:rsid w:val="00073F1F"/>
    <w:rsid w:val="00074998"/>
    <w:rsid w:val="000754BB"/>
    <w:rsid w:val="00075F8E"/>
    <w:rsid w:val="00076149"/>
    <w:rsid w:val="0007660B"/>
    <w:rsid w:val="000766D9"/>
    <w:rsid w:val="00076E76"/>
    <w:rsid w:val="00077235"/>
    <w:rsid w:val="000772F6"/>
    <w:rsid w:val="000773F4"/>
    <w:rsid w:val="00077AE5"/>
    <w:rsid w:val="00077D5D"/>
    <w:rsid w:val="00077E06"/>
    <w:rsid w:val="00077FA8"/>
    <w:rsid w:val="00077FF7"/>
    <w:rsid w:val="000806F3"/>
    <w:rsid w:val="000807B9"/>
    <w:rsid w:val="00080D3D"/>
    <w:rsid w:val="00081778"/>
    <w:rsid w:val="00081A3D"/>
    <w:rsid w:val="00081D16"/>
    <w:rsid w:val="0008259C"/>
    <w:rsid w:val="00082D0B"/>
    <w:rsid w:val="0008322F"/>
    <w:rsid w:val="00083726"/>
    <w:rsid w:val="0008411A"/>
    <w:rsid w:val="000864E1"/>
    <w:rsid w:val="00086F31"/>
    <w:rsid w:val="00087A37"/>
    <w:rsid w:val="0009096C"/>
    <w:rsid w:val="00091143"/>
    <w:rsid w:val="0009134F"/>
    <w:rsid w:val="00091DE7"/>
    <w:rsid w:val="000922EA"/>
    <w:rsid w:val="00092CB4"/>
    <w:rsid w:val="0009341A"/>
    <w:rsid w:val="000935F9"/>
    <w:rsid w:val="00093943"/>
    <w:rsid w:val="00094962"/>
    <w:rsid w:val="00096557"/>
    <w:rsid w:val="000A01FF"/>
    <w:rsid w:val="000A0C76"/>
    <w:rsid w:val="000A10C8"/>
    <w:rsid w:val="000A1A74"/>
    <w:rsid w:val="000A1EB6"/>
    <w:rsid w:val="000A2125"/>
    <w:rsid w:val="000A2587"/>
    <w:rsid w:val="000A2667"/>
    <w:rsid w:val="000A2BAE"/>
    <w:rsid w:val="000A2CEF"/>
    <w:rsid w:val="000A2E77"/>
    <w:rsid w:val="000A3AEB"/>
    <w:rsid w:val="000A40EF"/>
    <w:rsid w:val="000A4F38"/>
    <w:rsid w:val="000A6D8F"/>
    <w:rsid w:val="000A729A"/>
    <w:rsid w:val="000A7ACE"/>
    <w:rsid w:val="000A7B25"/>
    <w:rsid w:val="000B031E"/>
    <w:rsid w:val="000B0E19"/>
    <w:rsid w:val="000B1C7A"/>
    <w:rsid w:val="000B1E2C"/>
    <w:rsid w:val="000B1E74"/>
    <w:rsid w:val="000B1E9C"/>
    <w:rsid w:val="000B1F2A"/>
    <w:rsid w:val="000B222C"/>
    <w:rsid w:val="000B23DE"/>
    <w:rsid w:val="000B2AF6"/>
    <w:rsid w:val="000B32E2"/>
    <w:rsid w:val="000B32F4"/>
    <w:rsid w:val="000B3DC2"/>
    <w:rsid w:val="000B4C58"/>
    <w:rsid w:val="000B4D38"/>
    <w:rsid w:val="000B551E"/>
    <w:rsid w:val="000B587E"/>
    <w:rsid w:val="000B5E35"/>
    <w:rsid w:val="000B695F"/>
    <w:rsid w:val="000B7FB2"/>
    <w:rsid w:val="000C0257"/>
    <w:rsid w:val="000C0FCB"/>
    <w:rsid w:val="000C118D"/>
    <w:rsid w:val="000C1A18"/>
    <w:rsid w:val="000C3658"/>
    <w:rsid w:val="000C3CF5"/>
    <w:rsid w:val="000C4585"/>
    <w:rsid w:val="000C4D97"/>
    <w:rsid w:val="000C521B"/>
    <w:rsid w:val="000C5395"/>
    <w:rsid w:val="000C5979"/>
    <w:rsid w:val="000C6470"/>
    <w:rsid w:val="000C725B"/>
    <w:rsid w:val="000C72EB"/>
    <w:rsid w:val="000C74FE"/>
    <w:rsid w:val="000C7CEA"/>
    <w:rsid w:val="000D0158"/>
    <w:rsid w:val="000D0BE7"/>
    <w:rsid w:val="000D0E9B"/>
    <w:rsid w:val="000D168F"/>
    <w:rsid w:val="000D1FB7"/>
    <w:rsid w:val="000D2B13"/>
    <w:rsid w:val="000D33BF"/>
    <w:rsid w:val="000D3906"/>
    <w:rsid w:val="000D4C50"/>
    <w:rsid w:val="000D4CA5"/>
    <w:rsid w:val="000D4DB8"/>
    <w:rsid w:val="000D50ED"/>
    <w:rsid w:val="000D5730"/>
    <w:rsid w:val="000D689D"/>
    <w:rsid w:val="000D6D8E"/>
    <w:rsid w:val="000D746E"/>
    <w:rsid w:val="000D75E4"/>
    <w:rsid w:val="000E08BC"/>
    <w:rsid w:val="000E0A2C"/>
    <w:rsid w:val="000E12E0"/>
    <w:rsid w:val="000E21FB"/>
    <w:rsid w:val="000E2F72"/>
    <w:rsid w:val="000E3825"/>
    <w:rsid w:val="000E4B07"/>
    <w:rsid w:val="000E4E86"/>
    <w:rsid w:val="000E6A35"/>
    <w:rsid w:val="000E7450"/>
    <w:rsid w:val="000F0001"/>
    <w:rsid w:val="000F154E"/>
    <w:rsid w:val="000F1DD5"/>
    <w:rsid w:val="000F41FC"/>
    <w:rsid w:val="000F48DB"/>
    <w:rsid w:val="000F4A91"/>
    <w:rsid w:val="000F505F"/>
    <w:rsid w:val="000F518B"/>
    <w:rsid w:val="000F5C51"/>
    <w:rsid w:val="000F6758"/>
    <w:rsid w:val="000F6A67"/>
    <w:rsid w:val="000F6F64"/>
    <w:rsid w:val="000F6FCF"/>
    <w:rsid w:val="001035D9"/>
    <w:rsid w:val="0010490D"/>
    <w:rsid w:val="001073F5"/>
    <w:rsid w:val="001075BE"/>
    <w:rsid w:val="001076FC"/>
    <w:rsid w:val="00111047"/>
    <w:rsid w:val="001111B5"/>
    <w:rsid w:val="001113CA"/>
    <w:rsid w:val="00111670"/>
    <w:rsid w:val="00111B02"/>
    <w:rsid w:val="0011201B"/>
    <w:rsid w:val="001123FB"/>
    <w:rsid w:val="001148DA"/>
    <w:rsid w:val="00115481"/>
    <w:rsid w:val="001161AD"/>
    <w:rsid w:val="001164BA"/>
    <w:rsid w:val="00116B6E"/>
    <w:rsid w:val="00116F73"/>
    <w:rsid w:val="00117DFE"/>
    <w:rsid w:val="00120DE4"/>
    <w:rsid w:val="00121CFE"/>
    <w:rsid w:val="0012254D"/>
    <w:rsid w:val="00122E13"/>
    <w:rsid w:val="00123574"/>
    <w:rsid w:val="00123A01"/>
    <w:rsid w:val="00123BD7"/>
    <w:rsid w:val="001244EE"/>
    <w:rsid w:val="00124508"/>
    <w:rsid w:val="00126003"/>
    <w:rsid w:val="00126306"/>
    <w:rsid w:val="00126567"/>
    <w:rsid w:val="00126BCA"/>
    <w:rsid w:val="00127333"/>
    <w:rsid w:val="0013011F"/>
    <w:rsid w:val="00130B4B"/>
    <w:rsid w:val="00130FFE"/>
    <w:rsid w:val="001327C0"/>
    <w:rsid w:val="001329D8"/>
    <w:rsid w:val="00132E56"/>
    <w:rsid w:val="00132E5A"/>
    <w:rsid w:val="00132ED0"/>
    <w:rsid w:val="0013304B"/>
    <w:rsid w:val="00133191"/>
    <w:rsid w:val="00134571"/>
    <w:rsid w:val="00134876"/>
    <w:rsid w:val="0013489E"/>
    <w:rsid w:val="001351DD"/>
    <w:rsid w:val="0013554E"/>
    <w:rsid w:val="00136C95"/>
    <w:rsid w:val="001400E5"/>
    <w:rsid w:val="00140357"/>
    <w:rsid w:val="00141E34"/>
    <w:rsid w:val="00141F76"/>
    <w:rsid w:val="001428E6"/>
    <w:rsid w:val="00142D28"/>
    <w:rsid w:val="00143C72"/>
    <w:rsid w:val="00146F21"/>
    <w:rsid w:val="001474B1"/>
    <w:rsid w:val="00147F37"/>
    <w:rsid w:val="00147FF1"/>
    <w:rsid w:val="00150C4A"/>
    <w:rsid w:val="00151148"/>
    <w:rsid w:val="001513C7"/>
    <w:rsid w:val="00152AD6"/>
    <w:rsid w:val="00153DA6"/>
    <w:rsid w:val="00153E31"/>
    <w:rsid w:val="001558F1"/>
    <w:rsid w:val="001560FC"/>
    <w:rsid w:val="00157493"/>
    <w:rsid w:val="00160090"/>
    <w:rsid w:val="00160260"/>
    <w:rsid w:val="00161AD0"/>
    <w:rsid w:val="00161CC7"/>
    <w:rsid w:val="0016245A"/>
    <w:rsid w:val="001625BE"/>
    <w:rsid w:val="00162DA8"/>
    <w:rsid w:val="001635C5"/>
    <w:rsid w:val="00164858"/>
    <w:rsid w:val="00165840"/>
    <w:rsid w:val="001703CC"/>
    <w:rsid w:val="00170DD5"/>
    <w:rsid w:val="00171282"/>
    <w:rsid w:val="00171D0E"/>
    <w:rsid w:val="0017207E"/>
    <w:rsid w:val="001720BC"/>
    <w:rsid w:val="00172105"/>
    <w:rsid w:val="00172908"/>
    <w:rsid w:val="001734CA"/>
    <w:rsid w:val="001742DE"/>
    <w:rsid w:val="00174698"/>
    <w:rsid w:val="00174BD1"/>
    <w:rsid w:val="00174C1D"/>
    <w:rsid w:val="001756A9"/>
    <w:rsid w:val="00175D22"/>
    <w:rsid w:val="0017660C"/>
    <w:rsid w:val="0017730E"/>
    <w:rsid w:val="00180215"/>
    <w:rsid w:val="00180C3B"/>
    <w:rsid w:val="00180D7F"/>
    <w:rsid w:val="001812B7"/>
    <w:rsid w:val="00181773"/>
    <w:rsid w:val="0018196C"/>
    <w:rsid w:val="001830FF"/>
    <w:rsid w:val="001832FF"/>
    <w:rsid w:val="00183AA3"/>
    <w:rsid w:val="00183ACC"/>
    <w:rsid w:val="0018480B"/>
    <w:rsid w:val="00184945"/>
    <w:rsid w:val="00185603"/>
    <w:rsid w:val="00185B74"/>
    <w:rsid w:val="001864AE"/>
    <w:rsid w:val="00186500"/>
    <w:rsid w:val="00186549"/>
    <w:rsid w:val="0018689C"/>
    <w:rsid w:val="00186EE5"/>
    <w:rsid w:val="00186F5F"/>
    <w:rsid w:val="001871FD"/>
    <w:rsid w:val="00187702"/>
    <w:rsid w:val="00187CCC"/>
    <w:rsid w:val="0019000C"/>
    <w:rsid w:val="001907AB"/>
    <w:rsid w:val="00190B50"/>
    <w:rsid w:val="00190F57"/>
    <w:rsid w:val="001919CE"/>
    <w:rsid w:val="00191E0D"/>
    <w:rsid w:val="001935CD"/>
    <w:rsid w:val="0019413B"/>
    <w:rsid w:val="00194D23"/>
    <w:rsid w:val="00194E62"/>
    <w:rsid w:val="00194E84"/>
    <w:rsid w:val="00197563"/>
    <w:rsid w:val="00197D40"/>
    <w:rsid w:val="00197EDC"/>
    <w:rsid w:val="001A04B8"/>
    <w:rsid w:val="001A0C7D"/>
    <w:rsid w:val="001A10E1"/>
    <w:rsid w:val="001A1CE5"/>
    <w:rsid w:val="001A1EEC"/>
    <w:rsid w:val="001A1FB0"/>
    <w:rsid w:val="001A210F"/>
    <w:rsid w:val="001A2219"/>
    <w:rsid w:val="001A2331"/>
    <w:rsid w:val="001A2B2A"/>
    <w:rsid w:val="001A4330"/>
    <w:rsid w:val="001A4F99"/>
    <w:rsid w:val="001A51D4"/>
    <w:rsid w:val="001A5315"/>
    <w:rsid w:val="001A5701"/>
    <w:rsid w:val="001A6FF8"/>
    <w:rsid w:val="001B0F29"/>
    <w:rsid w:val="001B0F94"/>
    <w:rsid w:val="001B1F2D"/>
    <w:rsid w:val="001B2B6C"/>
    <w:rsid w:val="001B2BCF"/>
    <w:rsid w:val="001B3413"/>
    <w:rsid w:val="001B36C4"/>
    <w:rsid w:val="001B3808"/>
    <w:rsid w:val="001B4083"/>
    <w:rsid w:val="001B45D5"/>
    <w:rsid w:val="001B4B58"/>
    <w:rsid w:val="001B4EA1"/>
    <w:rsid w:val="001B5027"/>
    <w:rsid w:val="001B55FE"/>
    <w:rsid w:val="001B5AC5"/>
    <w:rsid w:val="001B5C24"/>
    <w:rsid w:val="001B757C"/>
    <w:rsid w:val="001B7C2B"/>
    <w:rsid w:val="001C0C47"/>
    <w:rsid w:val="001C1711"/>
    <w:rsid w:val="001C17BC"/>
    <w:rsid w:val="001C2570"/>
    <w:rsid w:val="001C293C"/>
    <w:rsid w:val="001C2FBD"/>
    <w:rsid w:val="001C2FE7"/>
    <w:rsid w:val="001C3417"/>
    <w:rsid w:val="001C38DC"/>
    <w:rsid w:val="001C3B4F"/>
    <w:rsid w:val="001C3B56"/>
    <w:rsid w:val="001C4139"/>
    <w:rsid w:val="001C5242"/>
    <w:rsid w:val="001C5B04"/>
    <w:rsid w:val="001C698D"/>
    <w:rsid w:val="001D1103"/>
    <w:rsid w:val="001D1510"/>
    <w:rsid w:val="001D177F"/>
    <w:rsid w:val="001D1828"/>
    <w:rsid w:val="001D1A98"/>
    <w:rsid w:val="001D298A"/>
    <w:rsid w:val="001D2FE3"/>
    <w:rsid w:val="001D351A"/>
    <w:rsid w:val="001D3EA6"/>
    <w:rsid w:val="001D3EAF"/>
    <w:rsid w:val="001D4E2D"/>
    <w:rsid w:val="001D4F34"/>
    <w:rsid w:val="001D5270"/>
    <w:rsid w:val="001D55AA"/>
    <w:rsid w:val="001D5895"/>
    <w:rsid w:val="001D7C80"/>
    <w:rsid w:val="001E12CE"/>
    <w:rsid w:val="001E1B17"/>
    <w:rsid w:val="001E1C42"/>
    <w:rsid w:val="001E216F"/>
    <w:rsid w:val="001E21B3"/>
    <w:rsid w:val="001E261F"/>
    <w:rsid w:val="001E2A4C"/>
    <w:rsid w:val="001E414C"/>
    <w:rsid w:val="001E438C"/>
    <w:rsid w:val="001E48C6"/>
    <w:rsid w:val="001E6E9C"/>
    <w:rsid w:val="001E7410"/>
    <w:rsid w:val="001E7AC1"/>
    <w:rsid w:val="001E7CB1"/>
    <w:rsid w:val="001F05B8"/>
    <w:rsid w:val="001F15F2"/>
    <w:rsid w:val="001F2DE0"/>
    <w:rsid w:val="001F4F90"/>
    <w:rsid w:val="001F507F"/>
    <w:rsid w:val="001F5294"/>
    <w:rsid w:val="001F57C6"/>
    <w:rsid w:val="001F6480"/>
    <w:rsid w:val="001F75AF"/>
    <w:rsid w:val="001F7E67"/>
    <w:rsid w:val="00200136"/>
    <w:rsid w:val="002009B2"/>
    <w:rsid w:val="00200A28"/>
    <w:rsid w:val="00201207"/>
    <w:rsid w:val="002012E6"/>
    <w:rsid w:val="002015B2"/>
    <w:rsid w:val="002027E2"/>
    <w:rsid w:val="00203AD6"/>
    <w:rsid w:val="00203B69"/>
    <w:rsid w:val="00203F40"/>
    <w:rsid w:val="002046A7"/>
    <w:rsid w:val="00204D5F"/>
    <w:rsid w:val="00204ED6"/>
    <w:rsid w:val="00205D94"/>
    <w:rsid w:val="00205F1B"/>
    <w:rsid w:val="00206287"/>
    <w:rsid w:val="00206CEE"/>
    <w:rsid w:val="002072E3"/>
    <w:rsid w:val="00210E3A"/>
    <w:rsid w:val="00212103"/>
    <w:rsid w:val="0021212D"/>
    <w:rsid w:val="002124CD"/>
    <w:rsid w:val="00212524"/>
    <w:rsid w:val="00212914"/>
    <w:rsid w:val="00212BB4"/>
    <w:rsid w:val="00213E81"/>
    <w:rsid w:val="002145C4"/>
    <w:rsid w:val="002146E0"/>
    <w:rsid w:val="002151A7"/>
    <w:rsid w:val="002151A8"/>
    <w:rsid w:val="00216F3F"/>
    <w:rsid w:val="002173B1"/>
    <w:rsid w:val="00217699"/>
    <w:rsid w:val="002179E2"/>
    <w:rsid w:val="00217BC6"/>
    <w:rsid w:val="00217C19"/>
    <w:rsid w:val="002208B2"/>
    <w:rsid w:val="0022092E"/>
    <w:rsid w:val="00221704"/>
    <w:rsid w:val="00221864"/>
    <w:rsid w:val="00222199"/>
    <w:rsid w:val="002223F2"/>
    <w:rsid w:val="002225C3"/>
    <w:rsid w:val="00222B0F"/>
    <w:rsid w:val="00223B65"/>
    <w:rsid w:val="00223DBE"/>
    <w:rsid w:val="0022424E"/>
    <w:rsid w:val="00224A20"/>
    <w:rsid w:val="00224BB3"/>
    <w:rsid w:val="002250BC"/>
    <w:rsid w:val="00225BD1"/>
    <w:rsid w:val="00226C55"/>
    <w:rsid w:val="00226F05"/>
    <w:rsid w:val="002271D0"/>
    <w:rsid w:val="002272E9"/>
    <w:rsid w:val="00227505"/>
    <w:rsid w:val="002276BB"/>
    <w:rsid w:val="00227BD5"/>
    <w:rsid w:val="00227BFF"/>
    <w:rsid w:val="0023049F"/>
    <w:rsid w:val="00230B20"/>
    <w:rsid w:val="00230C65"/>
    <w:rsid w:val="0023123D"/>
    <w:rsid w:val="0023165F"/>
    <w:rsid w:val="00232120"/>
    <w:rsid w:val="002327BF"/>
    <w:rsid w:val="00233B64"/>
    <w:rsid w:val="002347CD"/>
    <w:rsid w:val="00235AEB"/>
    <w:rsid w:val="00235C30"/>
    <w:rsid w:val="00236933"/>
    <w:rsid w:val="002401B1"/>
    <w:rsid w:val="002413AC"/>
    <w:rsid w:val="00242238"/>
    <w:rsid w:val="00242E2D"/>
    <w:rsid w:val="00243206"/>
    <w:rsid w:val="002438D3"/>
    <w:rsid w:val="00243986"/>
    <w:rsid w:val="00244076"/>
    <w:rsid w:val="00245900"/>
    <w:rsid w:val="0024691C"/>
    <w:rsid w:val="0024739D"/>
    <w:rsid w:val="00247A00"/>
    <w:rsid w:val="00250187"/>
    <w:rsid w:val="00250D93"/>
    <w:rsid w:val="00250F15"/>
    <w:rsid w:val="00251507"/>
    <w:rsid w:val="002534B4"/>
    <w:rsid w:val="00253593"/>
    <w:rsid w:val="00253612"/>
    <w:rsid w:val="00254047"/>
    <w:rsid w:val="00254952"/>
    <w:rsid w:val="00254CB8"/>
    <w:rsid w:val="00254D45"/>
    <w:rsid w:val="002554FC"/>
    <w:rsid w:val="00256CB7"/>
    <w:rsid w:val="00256FFA"/>
    <w:rsid w:val="00260F14"/>
    <w:rsid w:val="002623C9"/>
    <w:rsid w:val="00262548"/>
    <w:rsid w:val="00262AB0"/>
    <w:rsid w:val="00262AC7"/>
    <w:rsid w:val="00262B91"/>
    <w:rsid w:val="00262D63"/>
    <w:rsid w:val="002634B6"/>
    <w:rsid w:val="002635AB"/>
    <w:rsid w:val="002664D7"/>
    <w:rsid w:val="00266C24"/>
    <w:rsid w:val="002706A8"/>
    <w:rsid w:val="00270E83"/>
    <w:rsid w:val="00271A8F"/>
    <w:rsid w:val="00272C6D"/>
    <w:rsid w:val="002735FC"/>
    <w:rsid w:val="002736D0"/>
    <w:rsid w:val="002737DF"/>
    <w:rsid w:val="00273BB7"/>
    <w:rsid w:val="0027426C"/>
    <w:rsid w:val="00274C66"/>
    <w:rsid w:val="00275BFF"/>
    <w:rsid w:val="00275EA7"/>
    <w:rsid w:val="002802E3"/>
    <w:rsid w:val="00280A2A"/>
    <w:rsid w:val="00280DFA"/>
    <w:rsid w:val="002810E7"/>
    <w:rsid w:val="002812AB"/>
    <w:rsid w:val="00282513"/>
    <w:rsid w:val="00282672"/>
    <w:rsid w:val="00282A9B"/>
    <w:rsid w:val="00285685"/>
    <w:rsid w:val="00285DCE"/>
    <w:rsid w:val="002863C2"/>
    <w:rsid w:val="002865D7"/>
    <w:rsid w:val="00287ABA"/>
    <w:rsid w:val="00290029"/>
    <w:rsid w:val="00291DCA"/>
    <w:rsid w:val="00293154"/>
    <w:rsid w:val="00294279"/>
    <w:rsid w:val="002956BF"/>
    <w:rsid w:val="00296880"/>
    <w:rsid w:val="002969E5"/>
    <w:rsid w:val="00296CDB"/>
    <w:rsid w:val="0029727A"/>
    <w:rsid w:val="0029739F"/>
    <w:rsid w:val="002978BB"/>
    <w:rsid w:val="002A0820"/>
    <w:rsid w:val="002A0DE3"/>
    <w:rsid w:val="002A17FB"/>
    <w:rsid w:val="002A269E"/>
    <w:rsid w:val="002A290D"/>
    <w:rsid w:val="002A30FA"/>
    <w:rsid w:val="002A33BB"/>
    <w:rsid w:val="002A3B9A"/>
    <w:rsid w:val="002A408F"/>
    <w:rsid w:val="002A49AD"/>
    <w:rsid w:val="002A5723"/>
    <w:rsid w:val="002A5730"/>
    <w:rsid w:val="002A65E2"/>
    <w:rsid w:val="002A78ED"/>
    <w:rsid w:val="002A7A85"/>
    <w:rsid w:val="002B0118"/>
    <w:rsid w:val="002B042C"/>
    <w:rsid w:val="002B0589"/>
    <w:rsid w:val="002B1627"/>
    <w:rsid w:val="002B2082"/>
    <w:rsid w:val="002B343A"/>
    <w:rsid w:val="002B3D79"/>
    <w:rsid w:val="002B596C"/>
    <w:rsid w:val="002B6194"/>
    <w:rsid w:val="002B67B4"/>
    <w:rsid w:val="002B6C87"/>
    <w:rsid w:val="002C041B"/>
    <w:rsid w:val="002C0478"/>
    <w:rsid w:val="002C05E4"/>
    <w:rsid w:val="002C1ACC"/>
    <w:rsid w:val="002C261D"/>
    <w:rsid w:val="002C4051"/>
    <w:rsid w:val="002C46BF"/>
    <w:rsid w:val="002C46CF"/>
    <w:rsid w:val="002C4A52"/>
    <w:rsid w:val="002C4AE8"/>
    <w:rsid w:val="002C4E22"/>
    <w:rsid w:val="002C55BE"/>
    <w:rsid w:val="002C6719"/>
    <w:rsid w:val="002C730D"/>
    <w:rsid w:val="002C7D15"/>
    <w:rsid w:val="002D0F89"/>
    <w:rsid w:val="002D19FF"/>
    <w:rsid w:val="002D1BA2"/>
    <w:rsid w:val="002D2DAE"/>
    <w:rsid w:val="002D2DF2"/>
    <w:rsid w:val="002D34F1"/>
    <w:rsid w:val="002D3F2F"/>
    <w:rsid w:val="002D4492"/>
    <w:rsid w:val="002D4541"/>
    <w:rsid w:val="002D48A2"/>
    <w:rsid w:val="002D5C6D"/>
    <w:rsid w:val="002D606F"/>
    <w:rsid w:val="002D6503"/>
    <w:rsid w:val="002D70F0"/>
    <w:rsid w:val="002D7565"/>
    <w:rsid w:val="002D7655"/>
    <w:rsid w:val="002D77E4"/>
    <w:rsid w:val="002D7E90"/>
    <w:rsid w:val="002E0309"/>
    <w:rsid w:val="002E04DF"/>
    <w:rsid w:val="002E0996"/>
    <w:rsid w:val="002E0BF7"/>
    <w:rsid w:val="002E1C32"/>
    <w:rsid w:val="002E27FF"/>
    <w:rsid w:val="002E5CF8"/>
    <w:rsid w:val="002E6262"/>
    <w:rsid w:val="002E7F34"/>
    <w:rsid w:val="002F19EA"/>
    <w:rsid w:val="002F44A8"/>
    <w:rsid w:val="002F54C6"/>
    <w:rsid w:val="002F6647"/>
    <w:rsid w:val="002F6C12"/>
    <w:rsid w:val="002F6CBB"/>
    <w:rsid w:val="002F76E9"/>
    <w:rsid w:val="002F7D51"/>
    <w:rsid w:val="002F7F26"/>
    <w:rsid w:val="00300A02"/>
    <w:rsid w:val="00300C1B"/>
    <w:rsid w:val="003014CC"/>
    <w:rsid w:val="00301735"/>
    <w:rsid w:val="00302446"/>
    <w:rsid w:val="00302D5E"/>
    <w:rsid w:val="003030B6"/>
    <w:rsid w:val="003055E2"/>
    <w:rsid w:val="00306B28"/>
    <w:rsid w:val="0030726D"/>
    <w:rsid w:val="00310056"/>
    <w:rsid w:val="00310389"/>
    <w:rsid w:val="00310720"/>
    <w:rsid w:val="00310CEA"/>
    <w:rsid w:val="003121BB"/>
    <w:rsid w:val="00312CC7"/>
    <w:rsid w:val="00312FB3"/>
    <w:rsid w:val="00313AA0"/>
    <w:rsid w:val="0031473C"/>
    <w:rsid w:val="003148CA"/>
    <w:rsid w:val="00314D4A"/>
    <w:rsid w:val="00314E17"/>
    <w:rsid w:val="00317DD2"/>
    <w:rsid w:val="00320465"/>
    <w:rsid w:val="00320901"/>
    <w:rsid w:val="00321BE5"/>
    <w:rsid w:val="00321D67"/>
    <w:rsid w:val="00321E6A"/>
    <w:rsid w:val="00322023"/>
    <w:rsid w:val="00322870"/>
    <w:rsid w:val="00322B52"/>
    <w:rsid w:val="00322F59"/>
    <w:rsid w:val="0032354B"/>
    <w:rsid w:val="00323B9E"/>
    <w:rsid w:val="00323CED"/>
    <w:rsid w:val="00324279"/>
    <w:rsid w:val="00324CD3"/>
    <w:rsid w:val="0032694A"/>
    <w:rsid w:val="003277A3"/>
    <w:rsid w:val="0032780B"/>
    <w:rsid w:val="0032795E"/>
    <w:rsid w:val="00327DFF"/>
    <w:rsid w:val="0033134E"/>
    <w:rsid w:val="00332F36"/>
    <w:rsid w:val="0033312E"/>
    <w:rsid w:val="00333367"/>
    <w:rsid w:val="003337ED"/>
    <w:rsid w:val="00333D96"/>
    <w:rsid w:val="00334BB7"/>
    <w:rsid w:val="003357DC"/>
    <w:rsid w:val="00335A4C"/>
    <w:rsid w:val="003369FC"/>
    <w:rsid w:val="00336A41"/>
    <w:rsid w:val="003374FC"/>
    <w:rsid w:val="00341715"/>
    <w:rsid w:val="00341CD7"/>
    <w:rsid w:val="003426BE"/>
    <w:rsid w:val="003444E1"/>
    <w:rsid w:val="00344D6B"/>
    <w:rsid w:val="0034510C"/>
    <w:rsid w:val="00345117"/>
    <w:rsid w:val="003459BC"/>
    <w:rsid w:val="003472E6"/>
    <w:rsid w:val="00350099"/>
    <w:rsid w:val="0035076C"/>
    <w:rsid w:val="003518F8"/>
    <w:rsid w:val="003526A9"/>
    <w:rsid w:val="00354220"/>
    <w:rsid w:val="00354C89"/>
    <w:rsid w:val="00356120"/>
    <w:rsid w:val="00356433"/>
    <w:rsid w:val="00356B4B"/>
    <w:rsid w:val="00356E4E"/>
    <w:rsid w:val="003579B6"/>
    <w:rsid w:val="00357C52"/>
    <w:rsid w:val="00357D87"/>
    <w:rsid w:val="003603CA"/>
    <w:rsid w:val="003612EB"/>
    <w:rsid w:val="00361554"/>
    <w:rsid w:val="0036257C"/>
    <w:rsid w:val="003645FA"/>
    <w:rsid w:val="00366A51"/>
    <w:rsid w:val="003679C8"/>
    <w:rsid w:val="00367A3B"/>
    <w:rsid w:val="00370428"/>
    <w:rsid w:val="003705CA"/>
    <w:rsid w:val="0037147C"/>
    <w:rsid w:val="003717C4"/>
    <w:rsid w:val="003726BA"/>
    <w:rsid w:val="003742D8"/>
    <w:rsid w:val="00375466"/>
    <w:rsid w:val="00375CAD"/>
    <w:rsid w:val="00377166"/>
    <w:rsid w:val="003771C8"/>
    <w:rsid w:val="00377DA3"/>
    <w:rsid w:val="00380345"/>
    <w:rsid w:val="003811AA"/>
    <w:rsid w:val="00381A9B"/>
    <w:rsid w:val="0038292E"/>
    <w:rsid w:val="0038299A"/>
    <w:rsid w:val="00382CBF"/>
    <w:rsid w:val="00383969"/>
    <w:rsid w:val="0038457B"/>
    <w:rsid w:val="003857BF"/>
    <w:rsid w:val="00385DB1"/>
    <w:rsid w:val="00386647"/>
    <w:rsid w:val="0038684C"/>
    <w:rsid w:val="00386C3C"/>
    <w:rsid w:val="00386E56"/>
    <w:rsid w:val="00387507"/>
    <w:rsid w:val="003879A9"/>
    <w:rsid w:val="00390253"/>
    <w:rsid w:val="00390589"/>
    <w:rsid w:val="00390846"/>
    <w:rsid w:val="0039085E"/>
    <w:rsid w:val="003909C8"/>
    <w:rsid w:val="00392E57"/>
    <w:rsid w:val="003931AF"/>
    <w:rsid w:val="003933D3"/>
    <w:rsid w:val="0039378C"/>
    <w:rsid w:val="003942A0"/>
    <w:rsid w:val="00394500"/>
    <w:rsid w:val="00394BCF"/>
    <w:rsid w:val="00395DB6"/>
    <w:rsid w:val="003963FF"/>
    <w:rsid w:val="00397037"/>
    <w:rsid w:val="003973A4"/>
    <w:rsid w:val="003973AD"/>
    <w:rsid w:val="003977A8"/>
    <w:rsid w:val="00397C90"/>
    <w:rsid w:val="003A01BA"/>
    <w:rsid w:val="003A046E"/>
    <w:rsid w:val="003A3C6D"/>
    <w:rsid w:val="003A3F45"/>
    <w:rsid w:val="003A4C10"/>
    <w:rsid w:val="003A4EBD"/>
    <w:rsid w:val="003A51C9"/>
    <w:rsid w:val="003A529B"/>
    <w:rsid w:val="003A5D0E"/>
    <w:rsid w:val="003A5D9B"/>
    <w:rsid w:val="003B0517"/>
    <w:rsid w:val="003B112F"/>
    <w:rsid w:val="003B21EB"/>
    <w:rsid w:val="003B2879"/>
    <w:rsid w:val="003B2A50"/>
    <w:rsid w:val="003B2D43"/>
    <w:rsid w:val="003B36E0"/>
    <w:rsid w:val="003B3992"/>
    <w:rsid w:val="003B39E6"/>
    <w:rsid w:val="003B4067"/>
    <w:rsid w:val="003B40DA"/>
    <w:rsid w:val="003B5125"/>
    <w:rsid w:val="003B55B2"/>
    <w:rsid w:val="003B5AF3"/>
    <w:rsid w:val="003B7D4F"/>
    <w:rsid w:val="003B7FF1"/>
    <w:rsid w:val="003C0026"/>
    <w:rsid w:val="003C0DA8"/>
    <w:rsid w:val="003C2267"/>
    <w:rsid w:val="003C3264"/>
    <w:rsid w:val="003C3ACF"/>
    <w:rsid w:val="003C4206"/>
    <w:rsid w:val="003C4F98"/>
    <w:rsid w:val="003C5A4F"/>
    <w:rsid w:val="003C6986"/>
    <w:rsid w:val="003C6B1B"/>
    <w:rsid w:val="003C6FEF"/>
    <w:rsid w:val="003C75D3"/>
    <w:rsid w:val="003C7BFD"/>
    <w:rsid w:val="003C7E95"/>
    <w:rsid w:val="003D0D1D"/>
    <w:rsid w:val="003D1ABD"/>
    <w:rsid w:val="003D2102"/>
    <w:rsid w:val="003D3167"/>
    <w:rsid w:val="003D3EE2"/>
    <w:rsid w:val="003D46C8"/>
    <w:rsid w:val="003D4868"/>
    <w:rsid w:val="003D4F9A"/>
    <w:rsid w:val="003D6D66"/>
    <w:rsid w:val="003E0EAB"/>
    <w:rsid w:val="003E11F9"/>
    <w:rsid w:val="003E1316"/>
    <w:rsid w:val="003E22C4"/>
    <w:rsid w:val="003E5972"/>
    <w:rsid w:val="003E7538"/>
    <w:rsid w:val="003F036D"/>
    <w:rsid w:val="003F0594"/>
    <w:rsid w:val="003F0D1E"/>
    <w:rsid w:val="003F0DF5"/>
    <w:rsid w:val="003F12BA"/>
    <w:rsid w:val="003F24D9"/>
    <w:rsid w:val="003F35EE"/>
    <w:rsid w:val="003F3C7B"/>
    <w:rsid w:val="003F4678"/>
    <w:rsid w:val="003F4A54"/>
    <w:rsid w:val="003F4E74"/>
    <w:rsid w:val="003F59EE"/>
    <w:rsid w:val="003F5CA4"/>
    <w:rsid w:val="003F6224"/>
    <w:rsid w:val="003F6FD1"/>
    <w:rsid w:val="003F71AB"/>
    <w:rsid w:val="003F71B2"/>
    <w:rsid w:val="003F7FF5"/>
    <w:rsid w:val="00400A5A"/>
    <w:rsid w:val="0040177A"/>
    <w:rsid w:val="0040261C"/>
    <w:rsid w:val="00403B13"/>
    <w:rsid w:val="00403E01"/>
    <w:rsid w:val="004045B6"/>
    <w:rsid w:val="004047FD"/>
    <w:rsid w:val="00404C13"/>
    <w:rsid w:val="0040585C"/>
    <w:rsid w:val="00405C0B"/>
    <w:rsid w:val="004068D9"/>
    <w:rsid w:val="00406A83"/>
    <w:rsid w:val="00406E1E"/>
    <w:rsid w:val="00410563"/>
    <w:rsid w:val="00411BCA"/>
    <w:rsid w:val="004122B0"/>
    <w:rsid w:val="0041296E"/>
    <w:rsid w:val="00412B4D"/>
    <w:rsid w:val="00412C64"/>
    <w:rsid w:val="004137E0"/>
    <w:rsid w:val="004143EC"/>
    <w:rsid w:val="0041466F"/>
    <w:rsid w:val="00414898"/>
    <w:rsid w:val="00414C01"/>
    <w:rsid w:val="0041532B"/>
    <w:rsid w:val="00415691"/>
    <w:rsid w:val="00415700"/>
    <w:rsid w:val="00415B14"/>
    <w:rsid w:val="0041679F"/>
    <w:rsid w:val="00416945"/>
    <w:rsid w:val="00416B50"/>
    <w:rsid w:val="00416F1D"/>
    <w:rsid w:val="0042029A"/>
    <w:rsid w:val="004209A2"/>
    <w:rsid w:val="004227D0"/>
    <w:rsid w:val="00422F55"/>
    <w:rsid w:val="00422FD7"/>
    <w:rsid w:val="00423A38"/>
    <w:rsid w:val="00423A3C"/>
    <w:rsid w:val="00424679"/>
    <w:rsid w:val="00424704"/>
    <w:rsid w:val="004248C8"/>
    <w:rsid w:val="00424F3D"/>
    <w:rsid w:val="0042592A"/>
    <w:rsid w:val="004260ED"/>
    <w:rsid w:val="004265BF"/>
    <w:rsid w:val="00427081"/>
    <w:rsid w:val="00427547"/>
    <w:rsid w:val="004302FA"/>
    <w:rsid w:val="004305F2"/>
    <w:rsid w:val="00430603"/>
    <w:rsid w:val="00430CB5"/>
    <w:rsid w:val="0043123C"/>
    <w:rsid w:val="0043150C"/>
    <w:rsid w:val="0043172C"/>
    <w:rsid w:val="00431D9B"/>
    <w:rsid w:val="00432108"/>
    <w:rsid w:val="00432712"/>
    <w:rsid w:val="00433032"/>
    <w:rsid w:val="00433B1E"/>
    <w:rsid w:val="00434B99"/>
    <w:rsid w:val="00434D0A"/>
    <w:rsid w:val="004352BD"/>
    <w:rsid w:val="004353C5"/>
    <w:rsid w:val="00436488"/>
    <w:rsid w:val="00436BED"/>
    <w:rsid w:val="00436DDF"/>
    <w:rsid w:val="004372B6"/>
    <w:rsid w:val="004372CB"/>
    <w:rsid w:val="0043736B"/>
    <w:rsid w:val="00437863"/>
    <w:rsid w:val="0044020C"/>
    <w:rsid w:val="004408BB"/>
    <w:rsid w:val="00440A67"/>
    <w:rsid w:val="00440B4E"/>
    <w:rsid w:val="00440D21"/>
    <w:rsid w:val="0044123C"/>
    <w:rsid w:val="00441739"/>
    <w:rsid w:val="00441D3C"/>
    <w:rsid w:val="004433B1"/>
    <w:rsid w:val="0044345C"/>
    <w:rsid w:val="004436A8"/>
    <w:rsid w:val="00446669"/>
    <w:rsid w:val="00446ED5"/>
    <w:rsid w:val="00447738"/>
    <w:rsid w:val="00447AE7"/>
    <w:rsid w:val="00450565"/>
    <w:rsid w:val="00450749"/>
    <w:rsid w:val="00452070"/>
    <w:rsid w:val="00453240"/>
    <w:rsid w:val="00455C86"/>
    <w:rsid w:val="00455DAD"/>
    <w:rsid w:val="00456388"/>
    <w:rsid w:val="00456404"/>
    <w:rsid w:val="00456582"/>
    <w:rsid w:val="00456C7B"/>
    <w:rsid w:val="00456DB5"/>
    <w:rsid w:val="00457159"/>
    <w:rsid w:val="00457479"/>
    <w:rsid w:val="00457699"/>
    <w:rsid w:val="004604AA"/>
    <w:rsid w:val="004610E3"/>
    <w:rsid w:val="0046196D"/>
    <w:rsid w:val="00462772"/>
    <w:rsid w:val="0046333D"/>
    <w:rsid w:val="00463631"/>
    <w:rsid w:val="004650ED"/>
    <w:rsid w:val="004666C1"/>
    <w:rsid w:val="00466DBC"/>
    <w:rsid w:val="00466F41"/>
    <w:rsid w:val="00466FDC"/>
    <w:rsid w:val="00467FD9"/>
    <w:rsid w:val="004708E3"/>
    <w:rsid w:val="0047095B"/>
    <w:rsid w:val="00470F04"/>
    <w:rsid w:val="004714F1"/>
    <w:rsid w:val="00471C97"/>
    <w:rsid w:val="004721C7"/>
    <w:rsid w:val="0047246E"/>
    <w:rsid w:val="004734CC"/>
    <w:rsid w:val="00473B79"/>
    <w:rsid w:val="0047583B"/>
    <w:rsid w:val="004759C7"/>
    <w:rsid w:val="00475C61"/>
    <w:rsid w:val="00475E8E"/>
    <w:rsid w:val="004772C0"/>
    <w:rsid w:val="0047779B"/>
    <w:rsid w:val="00477A8C"/>
    <w:rsid w:val="00480CE1"/>
    <w:rsid w:val="0048107A"/>
    <w:rsid w:val="0048126C"/>
    <w:rsid w:val="00481368"/>
    <w:rsid w:val="0048190B"/>
    <w:rsid w:val="00482BBE"/>
    <w:rsid w:val="00482F52"/>
    <w:rsid w:val="00483431"/>
    <w:rsid w:val="0048344B"/>
    <w:rsid w:val="00484ACB"/>
    <w:rsid w:val="00484E73"/>
    <w:rsid w:val="00485020"/>
    <w:rsid w:val="00485957"/>
    <w:rsid w:val="00485DEB"/>
    <w:rsid w:val="00486032"/>
    <w:rsid w:val="00486252"/>
    <w:rsid w:val="00486A7F"/>
    <w:rsid w:val="00486AFA"/>
    <w:rsid w:val="004873E6"/>
    <w:rsid w:val="00487B7F"/>
    <w:rsid w:val="004900F8"/>
    <w:rsid w:val="00490506"/>
    <w:rsid w:val="00490702"/>
    <w:rsid w:val="00490DC7"/>
    <w:rsid w:val="00491178"/>
    <w:rsid w:val="004918B6"/>
    <w:rsid w:val="00491BF9"/>
    <w:rsid w:val="00491DA4"/>
    <w:rsid w:val="004930BD"/>
    <w:rsid w:val="00493720"/>
    <w:rsid w:val="00493740"/>
    <w:rsid w:val="0049387E"/>
    <w:rsid w:val="00494D0D"/>
    <w:rsid w:val="00495D07"/>
    <w:rsid w:val="0049610C"/>
    <w:rsid w:val="00496414"/>
    <w:rsid w:val="004969DF"/>
    <w:rsid w:val="004978FC"/>
    <w:rsid w:val="004A017C"/>
    <w:rsid w:val="004A100E"/>
    <w:rsid w:val="004A1AA9"/>
    <w:rsid w:val="004A4AB3"/>
    <w:rsid w:val="004A4B55"/>
    <w:rsid w:val="004A4BC8"/>
    <w:rsid w:val="004A5E3A"/>
    <w:rsid w:val="004A614D"/>
    <w:rsid w:val="004A6A99"/>
    <w:rsid w:val="004A6EDB"/>
    <w:rsid w:val="004A79C6"/>
    <w:rsid w:val="004A7F9B"/>
    <w:rsid w:val="004A7F9D"/>
    <w:rsid w:val="004B0652"/>
    <w:rsid w:val="004B0736"/>
    <w:rsid w:val="004B0767"/>
    <w:rsid w:val="004B17EA"/>
    <w:rsid w:val="004B1BDE"/>
    <w:rsid w:val="004B2625"/>
    <w:rsid w:val="004B2B85"/>
    <w:rsid w:val="004B2F94"/>
    <w:rsid w:val="004B488B"/>
    <w:rsid w:val="004B491C"/>
    <w:rsid w:val="004B5C91"/>
    <w:rsid w:val="004B5F04"/>
    <w:rsid w:val="004B6610"/>
    <w:rsid w:val="004B68C7"/>
    <w:rsid w:val="004B6D7B"/>
    <w:rsid w:val="004B7DA5"/>
    <w:rsid w:val="004C1FE2"/>
    <w:rsid w:val="004C2B61"/>
    <w:rsid w:val="004C3A9F"/>
    <w:rsid w:val="004C4594"/>
    <w:rsid w:val="004C4807"/>
    <w:rsid w:val="004C48B9"/>
    <w:rsid w:val="004C64A1"/>
    <w:rsid w:val="004C6BD0"/>
    <w:rsid w:val="004C6DBE"/>
    <w:rsid w:val="004C7419"/>
    <w:rsid w:val="004C7841"/>
    <w:rsid w:val="004D07C5"/>
    <w:rsid w:val="004D0E5D"/>
    <w:rsid w:val="004D154C"/>
    <w:rsid w:val="004D159E"/>
    <w:rsid w:val="004D29F5"/>
    <w:rsid w:val="004D3319"/>
    <w:rsid w:val="004D3923"/>
    <w:rsid w:val="004D4F19"/>
    <w:rsid w:val="004D5B5C"/>
    <w:rsid w:val="004D607A"/>
    <w:rsid w:val="004D65DD"/>
    <w:rsid w:val="004D7858"/>
    <w:rsid w:val="004E0180"/>
    <w:rsid w:val="004E07E2"/>
    <w:rsid w:val="004E0C45"/>
    <w:rsid w:val="004E0FC8"/>
    <w:rsid w:val="004E2D3E"/>
    <w:rsid w:val="004E2E7E"/>
    <w:rsid w:val="004E318F"/>
    <w:rsid w:val="004E499E"/>
    <w:rsid w:val="004E4DDB"/>
    <w:rsid w:val="004E511F"/>
    <w:rsid w:val="004E5AA0"/>
    <w:rsid w:val="004E5B2E"/>
    <w:rsid w:val="004E6E18"/>
    <w:rsid w:val="004F0504"/>
    <w:rsid w:val="004F1261"/>
    <w:rsid w:val="004F2574"/>
    <w:rsid w:val="004F39A9"/>
    <w:rsid w:val="004F4335"/>
    <w:rsid w:val="004F4669"/>
    <w:rsid w:val="004F50FE"/>
    <w:rsid w:val="004F5E3D"/>
    <w:rsid w:val="004F65F0"/>
    <w:rsid w:val="004F69A3"/>
    <w:rsid w:val="004F6FAF"/>
    <w:rsid w:val="004F7F56"/>
    <w:rsid w:val="00500FED"/>
    <w:rsid w:val="0050127E"/>
    <w:rsid w:val="00501405"/>
    <w:rsid w:val="0050263F"/>
    <w:rsid w:val="00503C05"/>
    <w:rsid w:val="00504AD4"/>
    <w:rsid w:val="00504B91"/>
    <w:rsid w:val="00504BA3"/>
    <w:rsid w:val="00504BF2"/>
    <w:rsid w:val="00505850"/>
    <w:rsid w:val="00506A5D"/>
    <w:rsid w:val="005074DB"/>
    <w:rsid w:val="00507551"/>
    <w:rsid w:val="00507DD3"/>
    <w:rsid w:val="005106A5"/>
    <w:rsid w:val="0051089B"/>
    <w:rsid w:val="0051170B"/>
    <w:rsid w:val="00512934"/>
    <w:rsid w:val="00512FE9"/>
    <w:rsid w:val="0051333B"/>
    <w:rsid w:val="005136C8"/>
    <w:rsid w:val="00515C43"/>
    <w:rsid w:val="00516E1D"/>
    <w:rsid w:val="00517377"/>
    <w:rsid w:val="005174BE"/>
    <w:rsid w:val="0051799C"/>
    <w:rsid w:val="0052144D"/>
    <w:rsid w:val="00521775"/>
    <w:rsid w:val="005220FA"/>
    <w:rsid w:val="005228CD"/>
    <w:rsid w:val="00523E8A"/>
    <w:rsid w:val="00524582"/>
    <w:rsid w:val="005257E1"/>
    <w:rsid w:val="00526028"/>
    <w:rsid w:val="00526BE6"/>
    <w:rsid w:val="00527BF7"/>
    <w:rsid w:val="0053070E"/>
    <w:rsid w:val="00531DC5"/>
    <w:rsid w:val="00532BB6"/>
    <w:rsid w:val="00532E4F"/>
    <w:rsid w:val="00533026"/>
    <w:rsid w:val="00533D67"/>
    <w:rsid w:val="00534C3F"/>
    <w:rsid w:val="00535AC8"/>
    <w:rsid w:val="005374B6"/>
    <w:rsid w:val="005378F0"/>
    <w:rsid w:val="00537E59"/>
    <w:rsid w:val="00537F0D"/>
    <w:rsid w:val="005409C0"/>
    <w:rsid w:val="0054147D"/>
    <w:rsid w:val="0054174F"/>
    <w:rsid w:val="0054188D"/>
    <w:rsid w:val="00541A07"/>
    <w:rsid w:val="00541DFB"/>
    <w:rsid w:val="00541F14"/>
    <w:rsid w:val="005423A5"/>
    <w:rsid w:val="0054266A"/>
    <w:rsid w:val="0054317C"/>
    <w:rsid w:val="00543220"/>
    <w:rsid w:val="00543833"/>
    <w:rsid w:val="005439C7"/>
    <w:rsid w:val="00543A7E"/>
    <w:rsid w:val="005442AC"/>
    <w:rsid w:val="005453AF"/>
    <w:rsid w:val="00545DC1"/>
    <w:rsid w:val="00547184"/>
    <w:rsid w:val="00550B2D"/>
    <w:rsid w:val="00550BA1"/>
    <w:rsid w:val="00550D2F"/>
    <w:rsid w:val="005517E8"/>
    <w:rsid w:val="00551AE5"/>
    <w:rsid w:val="005522B9"/>
    <w:rsid w:val="005535D3"/>
    <w:rsid w:val="00553A85"/>
    <w:rsid w:val="00554233"/>
    <w:rsid w:val="005542E4"/>
    <w:rsid w:val="00554545"/>
    <w:rsid w:val="00554D25"/>
    <w:rsid w:val="0055516C"/>
    <w:rsid w:val="00555CE5"/>
    <w:rsid w:val="00555F1D"/>
    <w:rsid w:val="00556590"/>
    <w:rsid w:val="005569D9"/>
    <w:rsid w:val="00556D21"/>
    <w:rsid w:val="0055704E"/>
    <w:rsid w:val="005571BE"/>
    <w:rsid w:val="005571C5"/>
    <w:rsid w:val="005579AF"/>
    <w:rsid w:val="005607B1"/>
    <w:rsid w:val="0056145B"/>
    <w:rsid w:val="005620CE"/>
    <w:rsid w:val="00562233"/>
    <w:rsid w:val="005622E0"/>
    <w:rsid w:val="00562719"/>
    <w:rsid w:val="005635D3"/>
    <w:rsid w:val="0056381F"/>
    <w:rsid w:val="00564581"/>
    <w:rsid w:val="0056464F"/>
    <w:rsid w:val="00564879"/>
    <w:rsid w:val="005659FE"/>
    <w:rsid w:val="00565AF7"/>
    <w:rsid w:val="00566504"/>
    <w:rsid w:val="00566DC4"/>
    <w:rsid w:val="0056746A"/>
    <w:rsid w:val="00567D50"/>
    <w:rsid w:val="00567D5C"/>
    <w:rsid w:val="00570158"/>
    <w:rsid w:val="0057028D"/>
    <w:rsid w:val="005702E1"/>
    <w:rsid w:val="00571F34"/>
    <w:rsid w:val="00572246"/>
    <w:rsid w:val="00573533"/>
    <w:rsid w:val="005735FB"/>
    <w:rsid w:val="0057593F"/>
    <w:rsid w:val="00575AFE"/>
    <w:rsid w:val="00576526"/>
    <w:rsid w:val="00576AF2"/>
    <w:rsid w:val="0057731F"/>
    <w:rsid w:val="005777AA"/>
    <w:rsid w:val="005779B2"/>
    <w:rsid w:val="00577A3D"/>
    <w:rsid w:val="00577A42"/>
    <w:rsid w:val="00577A99"/>
    <w:rsid w:val="00577F71"/>
    <w:rsid w:val="0058144A"/>
    <w:rsid w:val="00581A74"/>
    <w:rsid w:val="00582730"/>
    <w:rsid w:val="00582D36"/>
    <w:rsid w:val="00583318"/>
    <w:rsid w:val="0058370A"/>
    <w:rsid w:val="005845A6"/>
    <w:rsid w:val="005904F5"/>
    <w:rsid w:val="0059055E"/>
    <w:rsid w:val="0059061E"/>
    <w:rsid w:val="005926BC"/>
    <w:rsid w:val="00593930"/>
    <w:rsid w:val="005949AB"/>
    <w:rsid w:val="00594E3C"/>
    <w:rsid w:val="00595E63"/>
    <w:rsid w:val="00595FE2"/>
    <w:rsid w:val="00595FF3"/>
    <w:rsid w:val="00596193"/>
    <w:rsid w:val="00597318"/>
    <w:rsid w:val="00597AF0"/>
    <w:rsid w:val="005A15C3"/>
    <w:rsid w:val="005A223E"/>
    <w:rsid w:val="005A2CE5"/>
    <w:rsid w:val="005A3805"/>
    <w:rsid w:val="005A3903"/>
    <w:rsid w:val="005A3F72"/>
    <w:rsid w:val="005A44D2"/>
    <w:rsid w:val="005A517E"/>
    <w:rsid w:val="005A5C83"/>
    <w:rsid w:val="005A7076"/>
    <w:rsid w:val="005A72BA"/>
    <w:rsid w:val="005B03CF"/>
    <w:rsid w:val="005B0A3E"/>
    <w:rsid w:val="005B10A8"/>
    <w:rsid w:val="005B1336"/>
    <w:rsid w:val="005B1E9E"/>
    <w:rsid w:val="005B21AB"/>
    <w:rsid w:val="005B373F"/>
    <w:rsid w:val="005B4346"/>
    <w:rsid w:val="005B4620"/>
    <w:rsid w:val="005B4960"/>
    <w:rsid w:val="005B4D48"/>
    <w:rsid w:val="005B58E3"/>
    <w:rsid w:val="005B5D98"/>
    <w:rsid w:val="005B7746"/>
    <w:rsid w:val="005C099F"/>
    <w:rsid w:val="005C0A47"/>
    <w:rsid w:val="005C2201"/>
    <w:rsid w:val="005C22ED"/>
    <w:rsid w:val="005C2C4A"/>
    <w:rsid w:val="005C3A88"/>
    <w:rsid w:val="005C3E78"/>
    <w:rsid w:val="005C4AB7"/>
    <w:rsid w:val="005C4E69"/>
    <w:rsid w:val="005C4F99"/>
    <w:rsid w:val="005C541E"/>
    <w:rsid w:val="005C6876"/>
    <w:rsid w:val="005C6918"/>
    <w:rsid w:val="005C7BD3"/>
    <w:rsid w:val="005D05C9"/>
    <w:rsid w:val="005D2D2C"/>
    <w:rsid w:val="005D35B1"/>
    <w:rsid w:val="005D45EC"/>
    <w:rsid w:val="005D4877"/>
    <w:rsid w:val="005D7423"/>
    <w:rsid w:val="005D7A53"/>
    <w:rsid w:val="005D7ADC"/>
    <w:rsid w:val="005E0B07"/>
    <w:rsid w:val="005E0BE9"/>
    <w:rsid w:val="005E1466"/>
    <w:rsid w:val="005E18BD"/>
    <w:rsid w:val="005E2271"/>
    <w:rsid w:val="005E42FB"/>
    <w:rsid w:val="005E48EE"/>
    <w:rsid w:val="005E4C33"/>
    <w:rsid w:val="005E5249"/>
    <w:rsid w:val="005E5456"/>
    <w:rsid w:val="005E5DA0"/>
    <w:rsid w:val="005E6B36"/>
    <w:rsid w:val="005E7496"/>
    <w:rsid w:val="005F04B3"/>
    <w:rsid w:val="005F0625"/>
    <w:rsid w:val="005F07D2"/>
    <w:rsid w:val="005F27FD"/>
    <w:rsid w:val="005F2B58"/>
    <w:rsid w:val="005F2B97"/>
    <w:rsid w:val="005F3061"/>
    <w:rsid w:val="005F3981"/>
    <w:rsid w:val="005F53BB"/>
    <w:rsid w:val="005F6FA2"/>
    <w:rsid w:val="005F7091"/>
    <w:rsid w:val="005F7A68"/>
    <w:rsid w:val="00601094"/>
    <w:rsid w:val="006013B3"/>
    <w:rsid w:val="00601B54"/>
    <w:rsid w:val="00602178"/>
    <w:rsid w:val="006021E7"/>
    <w:rsid w:val="00602E7A"/>
    <w:rsid w:val="006032A6"/>
    <w:rsid w:val="006033BC"/>
    <w:rsid w:val="00604126"/>
    <w:rsid w:val="00604975"/>
    <w:rsid w:val="006064DD"/>
    <w:rsid w:val="0060657B"/>
    <w:rsid w:val="00606816"/>
    <w:rsid w:val="00606A4B"/>
    <w:rsid w:val="00606FE8"/>
    <w:rsid w:val="006072EE"/>
    <w:rsid w:val="006077C8"/>
    <w:rsid w:val="00607D3F"/>
    <w:rsid w:val="0061016E"/>
    <w:rsid w:val="006106F1"/>
    <w:rsid w:val="00610A41"/>
    <w:rsid w:val="006116DB"/>
    <w:rsid w:val="00611B46"/>
    <w:rsid w:val="00611B94"/>
    <w:rsid w:val="0061446E"/>
    <w:rsid w:val="00614515"/>
    <w:rsid w:val="006155BD"/>
    <w:rsid w:val="006159FA"/>
    <w:rsid w:val="00616792"/>
    <w:rsid w:val="00616FBD"/>
    <w:rsid w:val="006173B9"/>
    <w:rsid w:val="00617985"/>
    <w:rsid w:val="00620C55"/>
    <w:rsid w:val="00621994"/>
    <w:rsid w:val="00623A7B"/>
    <w:rsid w:val="00624951"/>
    <w:rsid w:val="00624F2B"/>
    <w:rsid w:val="00624F6E"/>
    <w:rsid w:val="006256D4"/>
    <w:rsid w:val="00626C15"/>
    <w:rsid w:val="00626FD7"/>
    <w:rsid w:val="00627100"/>
    <w:rsid w:val="00630F48"/>
    <w:rsid w:val="00630FEC"/>
    <w:rsid w:val="00631809"/>
    <w:rsid w:val="0063217E"/>
    <w:rsid w:val="00632573"/>
    <w:rsid w:val="00632FA7"/>
    <w:rsid w:val="00633D5E"/>
    <w:rsid w:val="00640E58"/>
    <w:rsid w:val="006414DC"/>
    <w:rsid w:val="00642162"/>
    <w:rsid w:val="00642848"/>
    <w:rsid w:val="00642EE5"/>
    <w:rsid w:val="00642EEF"/>
    <w:rsid w:val="0064308C"/>
    <w:rsid w:val="006433A1"/>
    <w:rsid w:val="006442AA"/>
    <w:rsid w:val="00644A36"/>
    <w:rsid w:val="00644FCE"/>
    <w:rsid w:val="00645E98"/>
    <w:rsid w:val="00646F23"/>
    <w:rsid w:val="0064730D"/>
    <w:rsid w:val="00647423"/>
    <w:rsid w:val="006476B0"/>
    <w:rsid w:val="00647A17"/>
    <w:rsid w:val="00647ECC"/>
    <w:rsid w:val="0065065B"/>
    <w:rsid w:val="0065187B"/>
    <w:rsid w:val="006519A9"/>
    <w:rsid w:val="0065293E"/>
    <w:rsid w:val="00652B03"/>
    <w:rsid w:val="00652BED"/>
    <w:rsid w:val="006530D9"/>
    <w:rsid w:val="00653269"/>
    <w:rsid w:val="006533DD"/>
    <w:rsid w:val="00653676"/>
    <w:rsid w:val="00653EA9"/>
    <w:rsid w:val="00654BB7"/>
    <w:rsid w:val="006557AA"/>
    <w:rsid w:val="00655B70"/>
    <w:rsid w:val="0065628E"/>
    <w:rsid w:val="006579DE"/>
    <w:rsid w:val="0066073F"/>
    <w:rsid w:val="0066124C"/>
    <w:rsid w:val="006621E9"/>
    <w:rsid w:val="00662C01"/>
    <w:rsid w:val="00662D5A"/>
    <w:rsid w:val="006632B6"/>
    <w:rsid w:val="00663B67"/>
    <w:rsid w:val="00664D9F"/>
    <w:rsid w:val="00665604"/>
    <w:rsid w:val="006659FC"/>
    <w:rsid w:val="00666681"/>
    <w:rsid w:val="00667141"/>
    <w:rsid w:val="006673D7"/>
    <w:rsid w:val="006675CC"/>
    <w:rsid w:val="00667C19"/>
    <w:rsid w:val="006701B4"/>
    <w:rsid w:val="0067078A"/>
    <w:rsid w:val="00670DD4"/>
    <w:rsid w:val="006719F5"/>
    <w:rsid w:val="006726B2"/>
    <w:rsid w:val="00672F6E"/>
    <w:rsid w:val="0067302C"/>
    <w:rsid w:val="006745F0"/>
    <w:rsid w:val="006757BB"/>
    <w:rsid w:val="00676074"/>
    <w:rsid w:val="006766F6"/>
    <w:rsid w:val="00676AD8"/>
    <w:rsid w:val="00676FAA"/>
    <w:rsid w:val="00677073"/>
    <w:rsid w:val="006772AE"/>
    <w:rsid w:val="006774C3"/>
    <w:rsid w:val="006778F7"/>
    <w:rsid w:val="006802CF"/>
    <w:rsid w:val="00680CCA"/>
    <w:rsid w:val="006820C9"/>
    <w:rsid w:val="00682B29"/>
    <w:rsid w:val="00682F80"/>
    <w:rsid w:val="00683D85"/>
    <w:rsid w:val="00685BB0"/>
    <w:rsid w:val="006863C7"/>
    <w:rsid w:val="00686E20"/>
    <w:rsid w:val="006877FF"/>
    <w:rsid w:val="006879C3"/>
    <w:rsid w:val="00687D9D"/>
    <w:rsid w:val="00687ED3"/>
    <w:rsid w:val="006901BB"/>
    <w:rsid w:val="006908D8"/>
    <w:rsid w:val="00691514"/>
    <w:rsid w:val="00691B41"/>
    <w:rsid w:val="00691D8D"/>
    <w:rsid w:val="00692DD3"/>
    <w:rsid w:val="006940EB"/>
    <w:rsid w:val="006942F4"/>
    <w:rsid w:val="00694F8D"/>
    <w:rsid w:val="006952FA"/>
    <w:rsid w:val="00695954"/>
    <w:rsid w:val="00695981"/>
    <w:rsid w:val="00695BFA"/>
    <w:rsid w:val="006961F7"/>
    <w:rsid w:val="006963F1"/>
    <w:rsid w:val="006A00BE"/>
    <w:rsid w:val="006A097D"/>
    <w:rsid w:val="006A0D12"/>
    <w:rsid w:val="006A0E53"/>
    <w:rsid w:val="006A0F69"/>
    <w:rsid w:val="006A30B7"/>
    <w:rsid w:val="006A40D0"/>
    <w:rsid w:val="006A4513"/>
    <w:rsid w:val="006A4FC6"/>
    <w:rsid w:val="006A5175"/>
    <w:rsid w:val="006A594E"/>
    <w:rsid w:val="006A5C84"/>
    <w:rsid w:val="006A6172"/>
    <w:rsid w:val="006A622C"/>
    <w:rsid w:val="006A6281"/>
    <w:rsid w:val="006A73F9"/>
    <w:rsid w:val="006A7F2F"/>
    <w:rsid w:val="006B08E0"/>
    <w:rsid w:val="006B11A7"/>
    <w:rsid w:val="006B16A1"/>
    <w:rsid w:val="006B177E"/>
    <w:rsid w:val="006B281B"/>
    <w:rsid w:val="006B2ED2"/>
    <w:rsid w:val="006B3425"/>
    <w:rsid w:val="006B3E4F"/>
    <w:rsid w:val="006B41ED"/>
    <w:rsid w:val="006B486D"/>
    <w:rsid w:val="006B527B"/>
    <w:rsid w:val="006B61DB"/>
    <w:rsid w:val="006B63CC"/>
    <w:rsid w:val="006B6D01"/>
    <w:rsid w:val="006B7880"/>
    <w:rsid w:val="006B7AE5"/>
    <w:rsid w:val="006B7CFF"/>
    <w:rsid w:val="006C01D0"/>
    <w:rsid w:val="006C04A3"/>
    <w:rsid w:val="006C062E"/>
    <w:rsid w:val="006C129A"/>
    <w:rsid w:val="006C27BA"/>
    <w:rsid w:val="006C27CA"/>
    <w:rsid w:val="006C2841"/>
    <w:rsid w:val="006C31FB"/>
    <w:rsid w:val="006C3C0D"/>
    <w:rsid w:val="006C400A"/>
    <w:rsid w:val="006C50EC"/>
    <w:rsid w:val="006C5E35"/>
    <w:rsid w:val="006C653F"/>
    <w:rsid w:val="006D1106"/>
    <w:rsid w:val="006D200B"/>
    <w:rsid w:val="006D2B50"/>
    <w:rsid w:val="006D2D86"/>
    <w:rsid w:val="006D2DE1"/>
    <w:rsid w:val="006D3895"/>
    <w:rsid w:val="006D38E6"/>
    <w:rsid w:val="006D3A02"/>
    <w:rsid w:val="006D50E5"/>
    <w:rsid w:val="006D5D5C"/>
    <w:rsid w:val="006D6EDA"/>
    <w:rsid w:val="006E1B07"/>
    <w:rsid w:val="006E3696"/>
    <w:rsid w:val="006E39FF"/>
    <w:rsid w:val="006E3F21"/>
    <w:rsid w:val="006E4C4E"/>
    <w:rsid w:val="006E52AC"/>
    <w:rsid w:val="006E55F3"/>
    <w:rsid w:val="006E5B36"/>
    <w:rsid w:val="006E6733"/>
    <w:rsid w:val="006E6874"/>
    <w:rsid w:val="006E6E79"/>
    <w:rsid w:val="006E701E"/>
    <w:rsid w:val="006E70EC"/>
    <w:rsid w:val="006E74AC"/>
    <w:rsid w:val="006E78B7"/>
    <w:rsid w:val="006E7995"/>
    <w:rsid w:val="006F184C"/>
    <w:rsid w:val="006F248C"/>
    <w:rsid w:val="006F25B3"/>
    <w:rsid w:val="006F4CAA"/>
    <w:rsid w:val="006F55E9"/>
    <w:rsid w:val="006F601C"/>
    <w:rsid w:val="006F623A"/>
    <w:rsid w:val="006F63AA"/>
    <w:rsid w:val="006F63B1"/>
    <w:rsid w:val="00700244"/>
    <w:rsid w:val="00700DD4"/>
    <w:rsid w:val="00701F44"/>
    <w:rsid w:val="00702688"/>
    <w:rsid w:val="00702942"/>
    <w:rsid w:val="00702A3D"/>
    <w:rsid w:val="00703BE8"/>
    <w:rsid w:val="00704542"/>
    <w:rsid w:val="007049DC"/>
    <w:rsid w:val="00704EBA"/>
    <w:rsid w:val="00705039"/>
    <w:rsid w:val="00705A29"/>
    <w:rsid w:val="00705D2E"/>
    <w:rsid w:val="00705F19"/>
    <w:rsid w:val="00706028"/>
    <w:rsid w:val="00706CA8"/>
    <w:rsid w:val="0071009B"/>
    <w:rsid w:val="00710391"/>
    <w:rsid w:val="00710A4E"/>
    <w:rsid w:val="00710DC7"/>
    <w:rsid w:val="00711078"/>
    <w:rsid w:val="00711FC8"/>
    <w:rsid w:val="00712259"/>
    <w:rsid w:val="00712309"/>
    <w:rsid w:val="007133D9"/>
    <w:rsid w:val="00714501"/>
    <w:rsid w:val="00715046"/>
    <w:rsid w:val="007150AB"/>
    <w:rsid w:val="0071717A"/>
    <w:rsid w:val="007202FD"/>
    <w:rsid w:val="00720624"/>
    <w:rsid w:val="00721BE4"/>
    <w:rsid w:val="00721CB5"/>
    <w:rsid w:val="007221D8"/>
    <w:rsid w:val="007227AD"/>
    <w:rsid w:val="00723A8F"/>
    <w:rsid w:val="00724417"/>
    <w:rsid w:val="0072512A"/>
    <w:rsid w:val="0072522E"/>
    <w:rsid w:val="00725635"/>
    <w:rsid w:val="00725FF3"/>
    <w:rsid w:val="00726389"/>
    <w:rsid w:val="00726E62"/>
    <w:rsid w:val="00730596"/>
    <w:rsid w:val="007314C4"/>
    <w:rsid w:val="00731BF4"/>
    <w:rsid w:val="00732F16"/>
    <w:rsid w:val="00733660"/>
    <w:rsid w:val="00734011"/>
    <w:rsid w:val="00734026"/>
    <w:rsid w:val="00734A12"/>
    <w:rsid w:val="00734F2D"/>
    <w:rsid w:val="00735E2A"/>
    <w:rsid w:val="0073648A"/>
    <w:rsid w:val="007376EF"/>
    <w:rsid w:val="0074104F"/>
    <w:rsid w:val="007417E5"/>
    <w:rsid w:val="00741B38"/>
    <w:rsid w:val="007425A3"/>
    <w:rsid w:val="007439B8"/>
    <w:rsid w:val="0074467B"/>
    <w:rsid w:val="0074550E"/>
    <w:rsid w:val="00745F58"/>
    <w:rsid w:val="007470F3"/>
    <w:rsid w:val="007470FF"/>
    <w:rsid w:val="00747101"/>
    <w:rsid w:val="00747E97"/>
    <w:rsid w:val="0075019D"/>
    <w:rsid w:val="00751095"/>
    <w:rsid w:val="00751142"/>
    <w:rsid w:val="00751287"/>
    <w:rsid w:val="0075273C"/>
    <w:rsid w:val="00753083"/>
    <w:rsid w:val="007537B9"/>
    <w:rsid w:val="00754215"/>
    <w:rsid w:val="0075482C"/>
    <w:rsid w:val="00754B79"/>
    <w:rsid w:val="00755476"/>
    <w:rsid w:val="00755B47"/>
    <w:rsid w:val="007562B6"/>
    <w:rsid w:val="007565F1"/>
    <w:rsid w:val="00756751"/>
    <w:rsid w:val="00757B9A"/>
    <w:rsid w:val="00757CFC"/>
    <w:rsid w:val="00760913"/>
    <w:rsid w:val="00760E60"/>
    <w:rsid w:val="007612D4"/>
    <w:rsid w:val="007614B1"/>
    <w:rsid w:val="0076258F"/>
    <w:rsid w:val="00762D1F"/>
    <w:rsid w:val="00763701"/>
    <w:rsid w:val="00763CB3"/>
    <w:rsid w:val="0076554A"/>
    <w:rsid w:val="00765599"/>
    <w:rsid w:val="007659A8"/>
    <w:rsid w:val="00765AF5"/>
    <w:rsid w:val="00766A0B"/>
    <w:rsid w:val="00770D45"/>
    <w:rsid w:val="007719E1"/>
    <w:rsid w:val="0077366C"/>
    <w:rsid w:val="00773E8D"/>
    <w:rsid w:val="007767F2"/>
    <w:rsid w:val="00776A8C"/>
    <w:rsid w:val="007770B0"/>
    <w:rsid w:val="00777EC3"/>
    <w:rsid w:val="00780467"/>
    <w:rsid w:val="00780BF1"/>
    <w:rsid w:val="00781029"/>
    <w:rsid w:val="00781C42"/>
    <w:rsid w:val="007821AA"/>
    <w:rsid w:val="00782355"/>
    <w:rsid w:val="00782554"/>
    <w:rsid w:val="00783475"/>
    <w:rsid w:val="007837AD"/>
    <w:rsid w:val="00783998"/>
    <w:rsid w:val="00784354"/>
    <w:rsid w:val="007852CE"/>
    <w:rsid w:val="007853D8"/>
    <w:rsid w:val="00786D67"/>
    <w:rsid w:val="00786F3D"/>
    <w:rsid w:val="00787230"/>
    <w:rsid w:val="0078729B"/>
    <w:rsid w:val="00787EDD"/>
    <w:rsid w:val="00787FA8"/>
    <w:rsid w:val="0079017B"/>
    <w:rsid w:val="007906B5"/>
    <w:rsid w:val="0079159F"/>
    <w:rsid w:val="007931DC"/>
    <w:rsid w:val="007932F9"/>
    <w:rsid w:val="00793791"/>
    <w:rsid w:val="00794E7D"/>
    <w:rsid w:val="00796ED2"/>
    <w:rsid w:val="00797F18"/>
    <w:rsid w:val="007A119B"/>
    <w:rsid w:val="007A1AAB"/>
    <w:rsid w:val="007A1AE5"/>
    <w:rsid w:val="007A1D62"/>
    <w:rsid w:val="007A3BF5"/>
    <w:rsid w:val="007A3CE1"/>
    <w:rsid w:val="007A4680"/>
    <w:rsid w:val="007A4BA1"/>
    <w:rsid w:val="007A72F0"/>
    <w:rsid w:val="007A73D2"/>
    <w:rsid w:val="007A74AF"/>
    <w:rsid w:val="007A7578"/>
    <w:rsid w:val="007A79F8"/>
    <w:rsid w:val="007A7D94"/>
    <w:rsid w:val="007B09E5"/>
    <w:rsid w:val="007B0A4E"/>
    <w:rsid w:val="007B0E2E"/>
    <w:rsid w:val="007B1122"/>
    <w:rsid w:val="007B1552"/>
    <w:rsid w:val="007B20DE"/>
    <w:rsid w:val="007B2B67"/>
    <w:rsid w:val="007B2C80"/>
    <w:rsid w:val="007B440F"/>
    <w:rsid w:val="007B4A96"/>
    <w:rsid w:val="007B5488"/>
    <w:rsid w:val="007B5AB6"/>
    <w:rsid w:val="007B604A"/>
    <w:rsid w:val="007B605E"/>
    <w:rsid w:val="007B6A7C"/>
    <w:rsid w:val="007B7254"/>
    <w:rsid w:val="007C07F5"/>
    <w:rsid w:val="007C0F04"/>
    <w:rsid w:val="007C1CA4"/>
    <w:rsid w:val="007C2306"/>
    <w:rsid w:val="007C2346"/>
    <w:rsid w:val="007C2E59"/>
    <w:rsid w:val="007C4168"/>
    <w:rsid w:val="007C43BE"/>
    <w:rsid w:val="007C5CEE"/>
    <w:rsid w:val="007C66B8"/>
    <w:rsid w:val="007C6950"/>
    <w:rsid w:val="007C69F8"/>
    <w:rsid w:val="007C775C"/>
    <w:rsid w:val="007C7ED8"/>
    <w:rsid w:val="007D1D80"/>
    <w:rsid w:val="007D2AC3"/>
    <w:rsid w:val="007D31E3"/>
    <w:rsid w:val="007D37BF"/>
    <w:rsid w:val="007D3A12"/>
    <w:rsid w:val="007D4561"/>
    <w:rsid w:val="007D5E46"/>
    <w:rsid w:val="007D5FF8"/>
    <w:rsid w:val="007D611B"/>
    <w:rsid w:val="007D630D"/>
    <w:rsid w:val="007D692C"/>
    <w:rsid w:val="007D695B"/>
    <w:rsid w:val="007D73CC"/>
    <w:rsid w:val="007D7487"/>
    <w:rsid w:val="007D7C76"/>
    <w:rsid w:val="007D7E18"/>
    <w:rsid w:val="007E11B0"/>
    <w:rsid w:val="007E1E25"/>
    <w:rsid w:val="007E1FDD"/>
    <w:rsid w:val="007E3059"/>
    <w:rsid w:val="007E3B0C"/>
    <w:rsid w:val="007E3B79"/>
    <w:rsid w:val="007E4B6A"/>
    <w:rsid w:val="007E4C98"/>
    <w:rsid w:val="007E4E3F"/>
    <w:rsid w:val="007E530F"/>
    <w:rsid w:val="007E5429"/>
    <w:rsid w:val="007E5668"/>
    <w:rsid w:val="007E6A60"/>
    <w:rsid w:val="007E6CF8"/>
    <w:rsid w:val="007E6EF2"/>
    <w:rsid w:val="007F09CF"/>
    <w:rsid w:val="007F0C8C"/>
    <w:rsid w:val="007F0CBB"/>
    <w:rsid w:val="007F136E"/>
    <w:rsid w:val="007F1682"/>
    <w:rsid w:val="007F1EE6"/>
    <w:rsid w:val="007F2346"/>
    <w:rsid w:val="007F262F"/>
    <w:rsid w:val="007F28E5"/>
    <w:rsid w:val="007F3465"/>
    <w:rsid w:val="007F36A4"/>
    <w:rsid w:val="007F3EC4"/>
    <w:rsid w:val="007F4447"/>
    <w:rsid w:val="007F4B8A"/>
    <w:rsid w:val="007F5CDA"/>
    <w:rsid w:val="007F6FE4"/>
    <w:rsid w:val="007F7744"/>
    <w:rsid w:val="008001AF"/>
    <w:rsid w:val="008003B4"/>
    <w:rsid w:val="00800C26"/>
    <w:rsid w:val="00801C27"/>
    <w:rsid w:val="00801CDA"/>
    <w:rsid w:val="00805301"/>
    <w:rsid w:val="00805580"/>
    <w:rsid w:val="00805895"/>
    <w:rsid w:val="00805D03"/>
    <w:rsid w:val="00805FB5"/>
    <w:rsid w:val="00806FB9"/>
    <w:rsid w:val="008070DD"/>
    <w:rsid w:val="00807E32"/>
    <w:rsid w:val="00810F97"/>
    <w:rsid w:val="0081192B"/>
    <w:rsid w:val="00811C5C"/>
    <w:rsid w:val="00812A45"/>
    <w:rsid w:val="00812D82"/>
    <w:rsid w:val="00813775"/>
    <w:rsid w:val="00813C45"/>
    <w:rsid w:val="008142F8"/>
    <w:rsid w:val="00814A79"/>
    <w:rsid w:val="00815253"/>
    <w:rsid w:val="0081548E"/>
    <w:rsid w:val="00815B00"/>
    <w:rsid w:val="008214AE"/>
    <w:rsid w:val="0082382B"/>
    <w:rsid w:val="0082446F"/>
    <w:rsid w:val="008247C8"/>
    <w:rsid w:val="00824AC8"/>
    <w:rsid w:val="008258D2"/>
    <w:rsid w:val="00827573"/>
    <w:rsid w:val="00827D43"/>
    <w:rsid w:val="00827D54"/>
    <w:rsid w:val="00827F4B"/>
    <w:rsid w:val="00830680"/>
    <w:rsid w:val="00830F98"/>
    <w:rsid w:val="00831037"/>
    <w:rsid w:val="008310B6"/>
    <w:rsid w:val="0083139F"/>
    <w:rsid w:val="00831BC4"/>
    <w:rsid w:val="00833826"/>
    <w:rsid w:val="00833CFF"/>
    <w:rsid w:val="0083465D"/>
    <w:rsid w:val="008353A8"/>
    <w:rsid w:val="00835B13"/>
    <w:rsid w:val="00835CA9"/>
    <w:rsid w:val="00836AAB"/>
    <w:rsid w:val="00836B0C"/>
    <w:rsid w:val="00840C99"/>
    <w:rsid w:val="00841A2E"/>
    <w:rsid w:val="00841EA6"/>
    <w:rsid w:val="008427DA"/>
    <w:rsid w:val="00843CF3"/>
    <w:rsid w:val="00843E4B"/>
    <w:rsid w:val="00843F4A"/>
    <w:rsid w:val="008446C4"/>
    <w:rsid w:val="008447E4"/>
    <w:rsid w:val="00845061"/>
    <w:rsid w:val="0084506B"/>
    <w:rsid w:val="00846480"/>
    <w:rsid w:val="00846658"/>
    <w:rsid w:val="00846C9A"/>
    <w:rsid w:val="00850000"/>
    <w:rsid w:val="00851B32"/>
    <w:rsid w:val="00851E5F"/>
    <w:rsid w:val="00851F1E"/>
    <w:rsid w:val="00852431"/>
    <w:rsid w:val="00852DEF"/>
    <w:rsid w:val="008545BE"/>
    <w:rsid w:val="00854972"/>
    <w:rsid w:val="00854DE8"/>
    <w:rsid w:val="00854F10"/>
    <w:rsid w:val="00854F5E"/>
    <w:rsid w:val="00855387"/>
    <w:rsid w:val="00855863"/>
    <w:rsid w:val="00855A76"/>
    <w:rsid w:val="00855ED1"/>
    <w:rsid w:val="00857652"/>
    <w:rsid w:val="008577E3"/>
    <w:rsid w:val="008600DF"/>
    <w:rsid w:val="00860556"/>
    <w:rsid w:val="0086098C"/>
    <w:rsid w:val="008609B1"/>
    <w:rsid w:val="00861D85"/>
    <w:rsid w:val="00861F02"/>
    <w:rsid w:val="008629B3"/>
    <w:rsid w:val="00862B2B"/>
    <w:rsid w:val="00862C08"/>
    <w:rsid w:val="008634AD"/>
    <w:rsid w:val="0086434C"/>
    <w:rsid w:val="00864CB5"/>
    <w:rsid w:val="0086589E"/>
    <w:rsid w:val="00866041"/>
    <w:rsid w:val="0086628B"/>
    <w:rsid w:val="00866632"/>
    <w:rsid w:val="0086677F"/>
    <w:rsid w:val="00866E87"/>
    <w:rsid w:val="00866EFB"/>
    <w:rsid w:val="008676EE"/>
    <w:rsid w:val="00867EEC"/>
    <w:rsid w:val="00870781"/>
    <w:rsid w:val="00872047"/>
    <w:rsid w:val="00872A41"/>
    <w:rsid w:val="0087343F"/>
    <w:rsid w:val="00874143"/>
    <w:rsid w:val="008758AC"/>
    <w:rsid w:val="008770D2"/>
    <w:rsid w:val="008773D5"/>
    <w:rsid w:val="00880B85"/>
    <w:rsid w:val="00880DFD"/>
    <w:rsid w:val="00881425"/>
    <w:rsid w:val="008814EE"/>
    <w:rsid w:val="00882075"/>
    <w:rsid w:val="00883BE9"/>
    <w:rsid w:val="0088426F"/>
    <w:rsid w:val="00884C72"/>
    <w:rsid w:val="00885267"/>
    <w:rsid w:val="00885298"/>
    <w:rsid w:val="00886EA0"/>
    <w:rsid w:val="00887048"/>
    <w:rsid w:val="008879CB"/>
    <w:rsid w:val="00890D33"/>
    <w:rsid w:val="00891077"/>
    <w:rsid w:val="0089116E"/>
    <w:rsid w:val="008911C8"/>
    <w:rsid w:val="00891863"/>
    <w:rsid w:val="00892740"/>
    <w:rsid w:val="00892760"/>
    <w:rsid w:val="0089312D"/>
    <w:rsid w:val="00894692"/>
    <w:rsid w:val="00894A26"/>
    <w:rsid w:val="00894A9D"/>
    <w:rsid w:val="00894C06"/>
    <w:rsid w:val="00894C66"/>
    <w:rsid w:val="008952B1"/>
    <w:rsid w:val="00895906"/>
    <w:rsid w:val="00895F8E"/>
    <w:rsid w:val="008960B6"/>
    <w:rsid w:val="00896137"/>
    <w:rsid w:val="00896D7F"/>
    <w:rsid w:val="008A00CE"/>
    <w:rsid w:val="008A139D"/>
    <w:rsid w:val="008A1F52"/>
    <w:rsid w:val="008A2ACA"/>
    <w:rsid w:val="008A2BC5"/>
    <w:rsid w:val="008A34EB"/>
    <w:rsid w:val="008A391D"/>
    <w:rsid w:val="008A463C"/>
    <w:rsid w:val="008A50C3"/>
    <w:rsid w:val="008A549D"/>
    <w:rsid w:val="008A5C1B"/>
    <w:rsid w:val="008A5C5B"/>
    <w:rsid w:val="008B01AB"/>
    <w:rsid w:val="008B02F4"/>
    <w:rsid w:val="008B04A8"/>
    <w:rsid w:val="008B0E40"/>
    <w:rsid w:val="008B126A"/>
    <w:rsid w:val="008B1786"/>
    <w:rsid w:val="008B331D"/>
    <w:rsid w:val="008B398F"/>
    <w:rsid w:val="008B4889"/>
    <w:rsid w:val="008B4C96"/>
    <w:rsid w:val="008B548A"/>
    <w:rsid w:val="008B5A5E"/>
    <w:rsid w:val="008B5D43"/>
    <w:rsid w:val="008B7BBF"/>
    <w:rsid w:val="008C0606"/>
    <w:rsid w:val="008C182A"/>
    <w:rsid w:val="008C2C92"/>
    <w:rsid w:val="008C3479"/>
    <w:rsid w:val="008C352D"/>
    <w:rsid w:val="008C48D9"/>
    <w:rsid w:val="008C6576"/>
    <w:rsid w:val="008C73A0"/>
    <w:rsid w:val="008D0527"/>
    <w:rsid w:val="008D0608"/>
    <w:rsid w:val="008D0B86"/>
    <w:rsid w:val="008D0BB3"/>
    <w:rsid w:val="008D13C2"/>
    <w:rsid w:val="008D1A67"/>
    <w:rsid w:val="008D1BEB"/>
    <w:rsid w:val="008D21BD"/>
    <w:rsid w:val="008D32DC"/>
    <w:rsid w:val="008D3708"/>
    <w:rsid w:val="008D3765"/>
    <w:rsid w:val="008D57E9"/>
    <w:rsid w:val="008D7989"/>
    <w:rsid w:val="008D7DF0"/>
    <w:rsid w:val="008E08E7"/>
    <w:rsid w:val="008E0BC6"/>
    <w:rsid w:val="008E19BE"/>
    <w:rsid w:val="008E1E74"/>
    <w:rsid w:val="008E1EFE"/>
    <w:rsid w:val="008E2E03"/>
    <w:rsid w:val="008E35BE"/>
    <w:rsid w:val="008E3D6A"/>
    <w:rsid w:val="008E42CB"/>
    <w:rsid w:val="008E480E"/>
    <w:rsid w:val="008E61FB"/>
    <w:rsid w:val="008E71C9"/>
    <w:rsid w:val="008E76F8"/>
    <w:rsid w:val="008E7E01"/>
    <w:rsid w:val="008E7E1F"/>
    <w:rsid w:val="008F02DA"/>
    <w:rsid w:val="008F2875"/>
    <w:rsid w:val="008F2E81"/>
    <w:rsid w:val="008F33E9"/>
    <w:rsid w:val="008F3886"/>
    <w:rsid w:val="008F5991"/>
    <w:rsid w:val="008F639F"/>
    <w:rsid w:val="008F7269"/>
    <w:rsid w:val="008F7D25"/>
    <w:rsid w:val="008F7D7E"/>
    <w:rsid w:val="00900199"/>
    <w:rsid w:val="009004F1"/>
    <w:rsid w:val="009016B1"/>
    <w:rsid w:val="00901B73"/>
    <w:rsid w:val="00901BB6"/>
    <w:rsid w:val="00902404"/>
    <w:rsid w:val="00902745"/>
    <w:rsid w:val="00902D56"/>
    <w:rsid w:val="00902DE0"/>
    <w:rsid w:val="00902E2A"/>
    <w:rsid w:val="0090331E"/>
    <w:rsid w:val="0090406C"/>
    <w:rsid w:val="00904A77"/>
    <w:rsid w:val="00904C36"/>
    <w:rsid w:val="0090512D"/>
    <w:rsid w:val="009059F5"/>
    <w:rsid w:val="00905D89"/>
    <w:rsid w:val="009068A0"/>
    <w:rsid w:val="00906E77"/>
    <w:rsid w:val="00907A32"/>
    <w:rsid w:val="00907E42"/>
    <w:rsid w:val="00907ED7"/>
    <w:rsid w:val="00910461"/>
    <w:rsid w:val="00910893"/>
    <w:rsid w:val="00910BAE"/>
    <w:rsid w:val="00910BEB"/>
    <w:rsid w:val="009117B0"/>
    <w:rsid w:val="00911906"/>
    <w:rsid w:val="0091220F"/>
    <w:rsid w:val="00912EE2"/>
    <w:rsid w:val="00913882"/>
    <w:rsid w:val="00914428"/>
    <w:rsid w:val="0091448B"/>
    <w:rsid w:val="00914B6E"/>
    <w:rsid w:val="00914F7C"/>
    <w:rsid w:val="0091574B"/>
    <w:rsid w:val="00915A9B"/>
    <w:rsid w:val="00916877"/>
    <w:rsid w:val="009202ED"/>
    <w:rsid w:val="00920E8E"/>
    <w:rsid w:val="009212D6"/>
    <w:rsid w:val="00922861"/>
    <w:rsid w:val="009230AF"/>
    <w:rsid w:val="009235DF"/>
    <w:rsid w:val="0092367A"/>
    <w:rsid w:val="009238A9"/>
    <w:rsid w:val="00923A68"/>
    <w:rsid w:val="00923F93"/>
    <w:rsid w:val="009269B3"/>
    <w:rsid w:val="00926A2D"/>
    <w:rsid w:val="00926CF7"/>
    <w:rsid w:val="0092768D"/>
    <w:rsid w:val="00927CD4"/>
    <w:rsid w:val="00927E94"/>
    <w:rsid w:val="0093002D"/>
    <w:rsid w:val="00931D65"/>
    <w:rsid w:val="00931E43"/>
    <w:rsid w:val="00932018"/>
    <w:rsid w:val="0093242A"/>
    <w:rsid w:val="00932480"/>
    <w:rsid w:val="00932503"/>
    <w:rsid w:val="00934281"/>
    <w:rsid w:val="00934B5C"/>
    <w:rsid w:val="00934E08"/>
    <w:rsid w:val="00935821"/>
    <w:rsid w:val="00935A19"/>
    <w:rsid w:val="0093650A"/>
    <w:rsid w:val="00936637"/>
    <w:rsid w:val="009370A8"/>
    <w:rsid w:val="00940C85"/>
    <w:rsid w:val="00940F81"/>
    <w:rsid w:val="00941E18"/>
    <w:rsid w:val="00942D4C"/>
    <w:rsid w:val="0094370B"/>
    <w:rsid w:val="00944152"/>
    <w:rsid w:val="009446AD"/>
    <w:rsid w:val="0094478D"/>
    <w:rsid w:val="00944C64"/>
    <w:rsid w:val="009467C7"/>
    <w:rsid w:val="0094685E"/>
    <w:rsid w:val="009477BE"/>
    <w:rsid w:val="00947F95"/>
    <w:rsid w:val="009505A7"/>
    <w:rsid w:val="00951D00"/>
    <w:rsid w:val="00952EDF"/>
    <w:rsid w:val="00953874"/>
    <w:rsid w:val="009551BC"/>
    <w:rsid w:val="00956333"/>
    <w:rsid w:val="009563FF"/>
    <w:rsid w:val="0095710E"/>
    <w:rsid w:val="00957260"/>
    <w:rsid w:val="00957B2A"/>
    <w:rsid w:val="00957BC0"/>
    <w:rsid w:val="00957D89"/>
    <w:rsid w:val="00962F63"/>
    <w:rsid w:val="00963859"/>
    <w:rsid w:val="00964817"/>
    <w:rsid w:val="00964F76"/>
    <w:rsid w:val="00965CF1"/>
    <w:rsid w:val="009662AD"/>
    <w:rsid w:val="0096778B"/>
    <w:rsid w:val="00967BAE"/>
    <w:rsid w:val="00970352"/>
    <w:rsid w:val="009704C9"/>
    <w:rsid w:val="00970631"/>
    <w:rsid w:val="00971067"/>
    <w:rsid w:val="009710D8"/>
    <w:rsid w:val="0097317A"/>
    <w:rsid w:val="009733BC"/>
    <w:rsid w:val="00973412"/>
    <w:rsid w:val="00973585"/>
    <w:rsid w:val="009737C5"/>
    <w:rsid w:val="00973959"/>
    <w:rsid w:val="00973F4B"/>
    <w:rsid w:val="0097421D"/>
    <w:rsid w:val="009746D2"/>
    <w:rsid w:val="0097599D"/>
    <w:rsid w:val="00975E63"/>
    <w:rsid w:val="00976454"/>
    <w:rsid w:val="009765A4"/>
    <w:rsid w:val="00976629"/>
    <w:rsid w:val="00976AE0"/>
    <w:rsid w:val="00976DD7"/>
    <w:rsid w:val="00977160"/>
    <w:rsid w:val="00977A2E"/>
    <w:rsid w:val="00977EC5"/>
    <w:rsid w:val="00980285"/>
    <w:rsid w:val="00980CDA"/>
    <w:rsid w:val="009811CC"/>
    <w:rsid w:val="009820C4"/>
    <w:rsid w:val="009824F9"/>
    <w:rsid w:val="009825AC"/>
    <w:rsid w:val="0098286F"/>
    <w:rsid w:val="009830AA"/>
    <w:rsid w:val="00983AB9"/>
    <w:rsid w:val="00983EFC"/>
    <w:rsid w:val="009861B8"/>
    <w:rsid w:val="00986CE9"/>
    <w:rsid w:val="00987CF5"/>
    <w:rsid w:val="00990AB1"/>
    <w:rsid w:val="00991CCC"/>
    <w:rsid w:val="00991CFE"/>
    <w:rsid w:val="00991EB7"/>
    <w:rsid w:val="00992B37"/>
    <w:rsid w:val="009937AF"/>
    <w:rsid w:val="009937DB"/>
    <w:rsid w:val="00993967"/>
    <w:rsid w:val="009942CD"/>
    <w:rsid w:val="009946C3"/>
    <w:rsid w:val="00994C6F"/>
    <w:rsid w:val="00994CE5"/>
    <w:rsid w:val="0099575A"/>
    <w:rsid w:val="00996242"/>
    <w:rsid w:val="00996899"/>
    <w:rsid w:val="00996C2C"/>
    <w:rsid w:val="009979D0"/>
    <w:rsid w:val="00997C37"/>
    <w:rsid w:val="00997E54"/>
    <w:rsid w:val="009A01F9"/>
    <w:rsid w:val="009A0F39"/>
    <w:rsid w:val="009A23CE"/>
    <w:rsid w:val="009A2B00"/>
    <w:rsid w:val="009A2F8D"/>
    <w:rsid w:val="009A31D3"/>
    <w:rsid w:val="009A33D1"/>
    <w:rsid w:val="009A3559"/>
    <w:rsid w:val="009A376F"/>
    <w:rsid w:val="009A3F7F"/>
    <w:rsid w:val="009A42F7"/>
    <w:rsid w:val="009A4366"/>
    <w:rsid w:val="009A55A3"/>
    <w:rsid w:val="009A5F7B"/>
    <w:rsid w:val="009A620E"/>
    <w:rsid w:val="009A66EB"/>
    <w:rsid w:val="009B091C"/>
    <w:rsid w:val="009B1165"/>
    <w:rsid w:val="009B1A19"/>
    <w:rsid w:val="009B1DAF"/>
    <w:rsid w:val="009B2300"/>
    <w:rsid w:val="009B3B98"/>
    <w:rsid w:val="009B40E4"/>
    <w:rsid w:val="009B5066"/>
    <w:rsid w:val="009B507F"/>
    <w:rsid w:val="009B5CE4"/>
    <w:rsid w:val="009B6A9F"/>
    <w:rsid w:val="009B6C76"/>
    <w:rsid w:val="009B7A21"/>
    <w:rsid w:val="009C1185"/>
    <w:rsid w:val="009C21E9"/>
    <w:rsid w:val="009C2AC1"/>
    <w:rsid w:val="009C331C"/>
    <w:rsid w:val="009C3B1D"/>
    <w:rsid w:val="009C40FA"/>
    <w:rsid w:val="009C481A"/>
    <w:rsid w:val="009C5747"/>
    <w:rsid w:val="009C579F"/>
    <w:rsid w:val="009C5C58"/>
    <w:rsid w:val="009C6ACA"/>
    <w:rsid w:val="009C6C45"/>
    <w:rsid w:val="009C782C"/>
    <w:rsid w:val="009C7EB8"/>
    <w:rsid w:val="009C7ED1"/>
    <w:rsid w:val="009D0071"/>
    <w:rsid w:val="009D0DEE"/>
    <w:rsid w:val="009D1BC5"/>
    <w:rsid w:val="009D2590"/>
    <w:rsid w:val="009D25BA"/>
    <w:rsid w:val="009D295B"/>
    <w:rsid w:val="009D3EA6"/>
    <w:rsid w:val="009D432A"/>
    <w:rsid w:val="009D471D"/>
    <w:rsid w:val="009D5DD1"/>
    <w:rsid w:val="009D7ABF"/>
    <w:rsid w:val="009E0791"/>
    <w:rsid w:val="009E179B"/>
    <w:rsid w:val="009E1955"/>
    <w:rsid w:val="009E1CDA"/>
    <w:rsid w:val="009E1DBD"/>
    <w:rsid w:val="009E1ECE"/>
    <w:rsid w:val="009E26C0"/>
    <w:rsid w:val="009E2D25"/>
    <w:rsid w:val="009E3650"/>
    <w:rsid w:val="009E3D25"/>
    <w:rsid w:val="009E3E0D"/>
    <w:rsid w:val="009E5785"/>
    <w:rsid w:val="009E5BC4"/>
    <w:rsid w:val="009E6878"/>
    <w:rsid w:val="009E6E5A"/>
    <w:rsid w:val="009E727D"/>
    <w:rsid w:val="009F046D"/>
    <w:rsid w:val="009F187B"/>
    <w:rsid w:val="009F1BF5"/>
    <w:rsid w:val="009F275D"/>
    <w:rsid w:val="009F281B"/>
    <w:rsid w:val="009F2837"/>
    <w:rsid w:val="009F326B"/>
    <w:rsid w:val="009F4252"/>
    <w:rsid w:val="009F5397"/>
    <w:rsid w:val="009F5A63"/>
    <w:rsid w:val="009F669E"/>
    <w:rsid w:val="00A0027A"/>
    <w:rsid w:val="00A009F0"/>
    <w:rsid w:val="00A01211"/>
    <w:rsid w:val="00A01C82"/>
    <w:rsid w:val="00A01DD3"/>
    <w:rsid w:val="00A029F2"/>
    <w:rsid w:val="00A031D0"/>
    <w:rsid w:val="00A041D4"/>
    <w:rsid w:val="00A04AF5"/>
    <w:rsid w:val="00A057E6"/>
    <w:rsid w:val="00A05DD3"/>
    <w:rsid w:val="00A07900"/>
    <w:rsid w:val="00A07D2E"/>
    <w:rsid w:val="00A07DC9"/>
    <w:rsid w:val="00A121FC"/>
    <w:rsid w:val="00A12CCA"/>
    <w:rsid w:val="00A13BA0"/>
    <w:rsid w:val="00A13D06"/>
    <w:rsid w:val="00A13EB8"/>
    <w:rsid w:val="00A1404D"/>
    <w:rsid w:val="00A142B7"/>
    <w:rsid w:val="00A158E9"/>
    <w:rsid w:val="00A17354"/>
    <w:rsid w:val="00A17D73"/>
    <w:rsid w:val="00A200A6"/>
    <w:rsid w:val="00A2193A"/>
    <w:rsid w:val="00A232FB"/>
    <w:rsid w:val="00A23687"/>
    <w:rsid w:val="00A23B07"/>
    <w:rsid w:val="00A241A6"/>
    <w:rsid w:val="00A24585"/>
    <w:rsid w:val="00A24C7A"/>
    <w:rsid w:val="00A25323"/>
    <w:rsid w:val="00A2638A"/>
    <w:rsid w:val="00A26B2C"/>
    <w:rsid w:val="00A272E2"/>
    <w:rsid w:val="00A30029"/>
    <w:rsid w:val="00A3176A"/>
    <w:rsid w:val="00A31940"/>
    <w:rsid w:val="00A331E9"/>
    <w:rsid w:val="00A335C1"/>
    <w:rsid w:val="00A33862"/>
    <w:rsid w:val="00A33A80"/>
    <w:rsid w:val="00A35017"/>
    <w:rsid w:val="00A35083"/>
    <w:rsid w:val="00A351A1"/>
    <w:rsid w:val="00A355BD"/>
    <w:rsid w:val="00A35618"/>
    <w:rsid w:val="00A362F8"/>
    <w:rsid w:val="00A36349"/>
    <w:rsid w:val="00A370FD"/>
    <w:rsid w:val="00A373E0"/>
    <w:rsid w:val="00A3792A"/>
    <w:rsid w:val="00A379C1"/>
    <w:rsid w:val="00A40A07"/>
    <w:rsid w:val="00A40B1E"/>
    <w:rsid w:val="00A40BD5"/>
    <w:rsid w:val="00A40F0E"/>
    <w:rsid w:val="00A4101A"/>
    <w:rsid w:val="00A41D1E"/>
    <w:rsid w:val="00A429C3"/>
    <w:rsid w:val="00A432AF"/>
    <w:rsid w:val="00A439C1"/>
    <w:rsid w:val="00A43D87"/>
    <w:rsid w:val="00A44285"/>
    <w:rsid w:val="00A46E38"/>
    <w:rsid w:val="00A4736F"/>
    <w:rsid w:val="00A47812"/>
    <w:rsid w:val="00A47919"/>
    <w:rsid w:val="00A479A0"/>
    <w:rsid w:val="00A47CA3"/>
    <w:rsid w:val="00A50F95"/>
    <w:rsid w:val="00A51209"/>
    <w:rsid w:val="00A514C3"/>
    <w:rsid w:val="00A51FC3"/>
    <w:rsid w:val="00A51FCD"/>
    <w:rsid w:val="00A5310B"/>
    <w:rsid w:val="00A553D8"/>
    <w:rsid w:val="00A57031"/>
    <w:rsid w:val="00A57617"/>
    <w:rsid w:val="00A57720"/>
    <w:rsid w:val="00A57976"/>
    <w:rsid w:val="00A57D8B"/>
    <w:rsid w:val="00A60ABA"/>
    <w:rsid w:val="00A60F2B"/>
    <w:rsid w:val="00A61C68"/>
    <w:rsid w:val="00A61FC6"/>
    <w:rsid w:val="00A627E9"/>
    <w:rsid w:val="00A63A3C"/>
    <w:rsid w:val="00A646E7"/>
    <w:rsid w:val="00A64A32"/>
    <w:rsid w:val="00A64E45"/>
    <w:rsid w:val="00A64F80"/>
    <w:rsid w:val="00A65101"/>
    <w:rsid w:val="00A65826"/>
    <w:rsid w:val="00A668C0"/>
    <w:rsid w:val="00A66DD0"/>
    <w:rsid w:val="00A67CC7"/>
    <w:rsid w:val="00A70C0F"/>
    <w:rsid w:val="00A70D64"/>
    <w:rsid w:val="00A71083"/>
    <w:rsid w:val="00A718CF"/>
    <w:rsid w:val="00A72D12"/>
    <w:rsid w:val="00A73535"/>
    <w:rsid w:val="00A75260"/>
    <w:rsid w:val="00A75845"/>
    <w:rsid w:val="00A758B7"/>
    <w:rsid w:val="00A75F7D"/>
    <w:rsid w:val="00A76957"/>
    <w:rsid w:val="00A81993"/>
    <w:rsid w:val="00A82250"/>
    <w:rsid w:val="00A8257A"/>
    <w:rsid w:val="00A825F8"/>
    <w:rsid w:val="00A82F11"/>
    <w:rsid w:val="00A84C4D"/>
    <w:rsid w:val="00A85037"/>
    <w:rsid w:val="00A85367"/>
    <w:rsid w:val="00A85B36"/>
    <w:rsid w:val="00A86353"/>
    <w:rsid w:val="00A878F5"/>
    <w:rsid w:val="00A901F1"/>
    <w:rsid w:val="00A90530"/>
    <w:rsid w:val="00A9129B"/>
    <w:rsid w:val="00A91522"/>
    <w:rsid w:val="00A9197B"/>
    <w:rsid w:val="00A926D7"/>
    <w:rsid w:val="00A9390B"/>
    <w:rsid w:val="00A9391C"/>
    <w:rsid w:val="00A94B4C"/>
    <w:rsid w:val="00A95746"/>
    <w:rsid w:val="00A965D6"/>
    <w:rsid w:val="00A96633"/>
    <w:rsid w:val="00A96DD7"/>
    <w:rsid w:val="00A9792E"/>
    <w:rsid w:val="00AA0887"/>
    <w:rsid w:val="00AA0FAB"/>
    <w:rsid w:val="00AA1F56"/>
    <w:rsid w:val="00AA367A"/>
    <w:rsid w:val="00AA572F"/>
    <w:rsid w:val="00AA615A"/>
    <w:rsid w:val="00AA6298"/>
    <w:rsid w:val="00AA6AE2"/>
    <w:rsid w:val="00AA6FA5"/>
    <w:rsid w:val="00AA7B21"/>
    <w:rsid w:val="00AB0336"/>
    <w:rsid w:val="00AB038E"/>
    <w:rsid w:val="00AB083E"/>
    <w:rsid w:val="00AB0DDE"/>
    <w:rsid w:val="00AB2B25"/>
    <w:rsid w:val="00AB3580"/>
    <w:rsid w:val="00AB3648"/>
    <w:rsid w:val="00AB3AF0"/>
    <w:rsid w:val="00AB5528"/>
    <w:rsid w:val="00AB5957"/>
    <w:rsid w:val="00AB643A"/>
    <w:rsid w:val="00AB64D0"/>
    <w:rsid w:val="00AB6D09"/>
    <w:rsid w:val="00AB6ED8"/>
    <w:rsid w:val="00AB7245"/>
    <w:rsid w:val="00AB73FA"/>
    <w:rsid w:val="00AB752F"/>
    <w:rsid w:val="00AB771E"/>
    <w:rsid w:val="00AB793B"/>
    <w:rsid w:val="00AC1096"/>
    <w:rsid w:val="00AC17F9"/>
    <w:rsid w:val="00AC1D1F"/>
    <w:rsid w:val="00AC3005"/>
    <w:rsid w:val="00AC32D3"/>
    <w:rsid w:val="00AC3A5A"/>
    <w:rsid w:val="00AC3B1D"/>
    <w:rsid w:val="00AC4593"/>
    <w:rsid w:val="00AC4AA8"/>
    <w:rsid w:val="00AC4C52"/>
    <w:rsid w:val="00AC5DD5"/>
    <w:rsid w:val="00AC61B2"/>
    <w:rsid w:val="00AC74AA"/>
    <w:rsid w:val="00AC77F6"/>
    <w:rsid w:val="00AC7E3C"/>
    <w:rsid w:val="00AC7EA1"/>
    <w:rsid w:val="00AC7EBB"/>
    <w:rsid w:val="00AD0EA1"/>
    <w:rsid w:val="00AD2631"/>
    <w:rsid w:val="00AD2CF8"/>
    <w:rsid w:val="00AD35B2"/>
    <w:rsid w:val="00AD3FA1"/>
    <w:rsid w:val="00AD585B"/>
    <w:rsid w:val="00AD5C86"/>
    <w:rsid w:val="00AD618E"/>
    <w:rsid w:val="00AD686B"/>
    <w:rsid w:val="00AD7509"/>
    <w:rsid w:val="00AE007F"/>
    <w:rsid w:val="00AE14E7"/>
    <w:rsid w:val="00AE2332"/>
    <w:rsid w:val="00AE3370"/>
    <w:rsid w:val="00AE477A"/>
    <w:rsid w:val="00AE59B2"/>
    <w:rsid w:val="00AE5D8E"/>
    <w:rsid w:val="00AE699D"/>
    <w:rsid w:val="00AE6DFA"/>
    <w:rsid w:val="00AE7B28"/>
    <w:rsid w:val="00AE7FF0"/>
    <w:rsid w:val="00AF1C69"/>
    <w:rsid w:val="00AF21FB"/>
    <w:rsid w:val="00AF3A40"/>
    <w:rsid w:val="00AF4F98"/>
    <w:rsid w:val="00AF56A6"/>
    <w:rsid w:val="00AF72F3"/>
    <w:rsid w:val="00AF7334"/>
    <w:rsid w:val="00AF765E"/>
    <w:rsid w:val="00AF788B"/>
    <w:rsid w:val="00AF7A5C"/>
    <w:rsid w:val="00AF7D11"/>
    <w:rsid w:val="00AF7D39"/>
    <w:rsid w:val="00B01756"/>
    <w:rsid w:val="00B021D9"/>
    <w:rsid w:val="00B03643"/>
    <w:rsid w:val="00B03C45"/>
    <w:rsid w:val="00B04F19"/>
    <w:rsid w:val="00B05A91"/>
    <w:rsid w:val="00B07D52"/>
    <w:rsid w:val="00B07D65"/>
    <w:rsid w:val="00B10B1B"/>
    <w:rsid w:val="00B10D34"/>
    <w:rsid w:val="00B10E88"/>
    <w:rsid w:val="00B11255"/>
    <w:rsid w:val="00B12B75"/>
    <w:rsid w:val="00B12C12"/>
    <w:rsid w:val="00B131A3"/>
    <w:rsid w:val="00B13457"/>
    <w:rsid w:val="00B13D22"/>
    <w:rsid w:val="00B14659"/>
    <w:rsid w:val="00B14CDD"/>
    <w:rsid w:val="00B14FC0"/>
    <w:rsid w:val="00B1587E"/>
    <w:rsid w:val="00B16CD3"/>
    <w:rsid w:val="00B17307"/>
    <w:rsid w:val="00B1753F"/>
    <w:rsid w:val="00B2102A"/>
    <w:rsid w:val="00B21062"/>
    <w:rsid w:val="00B21C54"/>
    <w:rsid w:val="00B22331"/>
    <w:rsid w:val="00B22416"/>
    <w:rsid w:val="00B22EF9"/>
    <w:rsid w:val="00B23080"/>
    <w:rsid w:val="00B255CE"/>
    <w:rsid w:val="00B269A5"/>
    <w:rsid w:val="00B26AB8"/>
    <w:rsid w:val="00B26D17"/>
    <w:rsid w:val="00B313F4"/>
    <w:rsid w:val="00B31CCF"/>
    <w:rsid w:val="00B31D61"/>
    <w:rsid w:val="00B31DE3"/>
    <w:rsid w:val="00B3225B"/>
    <w:rsid w:val="00B32288"/>
    <w:rsid w:val="00B32382"/>
    <w:rsid w:val="00B32A34"/>
    <w:rsid w:val="00B33C62"/>
    <w:rsid w:val="00B33C98"/>
    <w:rsid w:val="00B3403A"/>
    <w:rsid w:val="00B3403C"/>
    <w:rsid w:val="00B34826"/>
    <w:rsid w:val="00B3542A"/>
    <w:rsid w:val="00B35959"/>
    <w:rsid w:val="00B3612C"/>
    <w:rsid w:val="00B3701A"/>
    <w:rsid w:val="00B37AD1"/>
    <w:rsid w:val="00B37E15"/>
    <w:rsid w:val="00B4051B"/>
    <w:rsid w:val="00B41CE5"/>
    <w:rsid w:val="00B42300"/>
    <w:rsid w:val="00B432FB"/>
    <w:rsid w:val="00B43ADA"/>
    <w:rsid w:val="00B4498A"/>
    <w:rsid w:val="00B45312"/>
    <w:rsid w:val="00B454DF"/>
    <w:rsid w:val="00B4564C"/>
    <w:rsid w:val="00B4639C"/>
    <w:rsid w:val="00B46603"/>
    <w:rsid w:val="00B50245"/>
    <w:rsid w:val="00B50556"/>
    <w:rsid w:val="00B511B8"/>
    <w:rsid w:val="00B516FE"/>
    <w:rsid w:val="00B5249B"/>
    <w:rsid w:val="00B52698"/>
    <w:rsid w:val="00B53406"/>
    <w:rsid w:val="00B53B3E"/>
    <w:rsid w:val="00B53BA9"/>
    <w:rsid w:val="00B54EA6"/>
    <w:rsid w:val="00B55A22"/>
    <w:rsid w:val="00B564C7"/>
    <w:rsid w:val="00B56E35"/>
    <w:rsid w:val="00B5707F"/>
    <w:rsid w:val="00B574DB"/>
    <w:rsid w:val="00B617A1"/>
    <w:rsid w:val="00B61F2E"/>
    <w:rsid w:val="00B62897"/>
    <w:rsid w:val="00B62CA3"/>
    <w:rsid w:val="00B641F5"/>
    <w:rsid w:val="00B646C5"/>
    <w:rsid w:val="00B6471E"/>
    <w:rsid w:val="00B6560F"/>
    <w:rsid w:val="00B65B0A"/>
    <w:rsid w:val="00B65BD5"/>
    <w:rsid w:val="00B70BE4"/>
    <w:rsid w:val="00B7101A"/>
    <w:rsid w:val="00B71400"/>
    <w:rsid w:val="00B7205C"/>
    <w:rsid w:val="00B722E2"/>
    <w:rsid w:val="00B7283F"/>
    <w:rsid w:val="00B73DB9"/>
    <w:rsid w:val="00B7511D"/>
    <w:rsid w:val="00B75DD8"/>
    <w:rsid w:val="00B765DA"/>
    <w:rsid w:val="00B76E39"/>
    <w:rsid w:val="00B76FCA"/>
    <w:rsid w:val="00B773E3"/>
    <w:rsid w:val="00B7749D"/>
    <w:rsid w:val="00B774D8"/>
    <w:rsid w:val="00B77655"/>
    <w:rsid w:val="00B77DB8"/>
    <w:rsid w:val="00B81964"/>
    <w:rsid w:val="00B82180"/>
    <w:rsid w:val="00B82BDA"/>
    <w:rsid w:val="00B83157"/>
    <w:rsid w:val="00B83596"/>
    <w:rsid w:val="00B84000"/>
    <w:rsid w:val="00B84A49"/>
    <w:rsid w:val="00B84D75"/>
    <w:rsid w:val="00B85615"/>
    <w:rsid w:val="00B85AFB"/>
    <w:rsid w:val="00B85D5E"/>
    <w:rsid w:val="00B86040"/>
    <w:rsid w:val="00B905B0"/>
    <w:rsid w:val="00B90F0C"/>
    <w:rsid w:val="00B927EB"/>
    <w:rsid w:val="00B9356C"/>
    <w:rsid w:val="00B93578"/>
    <w:rsid w:val="00B937DA"/>
    <w:rsid w:val="00B946A5"/>
    <w:rsid w:val="00B959F6"/>
    <w:rsid w:val="00B95ECE"/>
    <w:rsid w:val="00B9610B"/>
    <w:rsid w:val="00B96BEB"/>
    <w:rsid w:val="00B97215"/>
    <w:rsid w:val="00B97FD0"/>
    <w:rsid w:val="00BA00F5"/>
    <w:rsid w:val="00BA05EF"/>
    <w:rsid w:val="00BA0A4A"/>
    <w:rsid w:val="00BA3310"/>
    <w:rsid w:val="00BA39B3"/>
    <w:rsid w:val="00BA3B8B"/>
    <w:rsid w:val="00BA429A"/>
    <w:rsid w:val="00BA501C"/>
    <w:rsid w:val="00BA528B"/>
    <w:rsid w:val="00BA5B46"/>
    <w:rsid w:val="00BA5FB7"/>
    <w:rsid w:val="00BA7F9E"/>
    <w:rsid w:val="00BB0D15"/>
    <w:rsid w:val="00BB1783"/>
    <w:rsid w:val="00BB2F32"/>
    <w:rsid w:val="00BB325E"/>
    <w:rsid w:val="00BB3E34"/>
    <w:rsid w:val="00BB4610"/>
    <w:rsid w:val="00BB46B5"/>
    <w:rsid w:val="00BB50F4"/>
    <w:rsid w:val="00BB6202"/>
    <w:rsid w:val="00BB622B"/>
    <w:rsid w:val="00BB7277"/>
    <w:rsid w:val="00BC016A"/>
    <w:rsid w:val="00BC04E6"/>
    <w:rsid w:val="00BC1DD3"/>
    <w:rsid w:val="00BC1E5B"/>
    <w:rsid w:val="00BC236D"/>
    <w:rsid w:val="00BC2691"/>
    <w:rsid w:val="00BC2E31"/>
    <w:rsid w:val="00BC33CC"/>
    <w:rsid w:val="00BC415C"/>
    <w:rsid w:val="00BC6A9C"/>
    <w:rsid w:val="00BD14BC"/>
    <w:rsid w:val="00BD16D8"/>
    <w:rsid w:val="00BD2252"/>
    <w:rsid w:val="00BD34ED"/>
    <w:rsid w:val="00BD37CA"/>
    <w:rsid w:val="00BD403F"/>
    <w:rsid w:val="00BD422E"/>
    <w:rsid w:val="00BD462E"/>
    <w:rsid w:val="00BD471B"/>
    <w:rsid w:val="00BD55A8"/>
    <w:rsid w:val="00BD5F93"/>
    <w:rsid w:val="00BD67F5"/>
    <w:rsid w:val="00BD7E8E"/>
    <w:rsid w:val="00BE035E"/>
    <w:rsid w:val="00BE03D7"/>
    <w:rsid w:val="00BE0504"/>
    <w:rsid w:val="00BE05A5"/>
    <w:rsid w:val="00BE1327"/>
    <w:rsid w:val="00BE14D2"/>
    <w:rsid w:val="00BE251F"/>
    <w:rsid w:val="00BE2EE7"/>
    <w:rsid w:val="00BE5518"/>
    <w:rsid w:val="00BE572F"/>
    <w:rsid w:val="00BE5815"/>
    <w:rsid w:val="00BE5CE0"/>
    <w:rsid w:val="00BE5EA8"/>
    <w:rsid w:val="00BE6376"/>
    <w:rsid w:val="00BE69CB"/>
    <w:rsid w:val="00BE6BF7"/>
    <w:rsid w:val="00BE728B"/>
    <w:rsid w:val="00BE7AE4"/>
    <w:rsid w:val="00BF0012"/>
    <w:rsid w:val="00BF1C09"/>
    <w:rsid w:val="00BF23A5"/>
    <w:rsid w:val="00BF2619"/>
    <w:rsid w:val="00BF3656"/>
    <w:rsid w:val="00BF37BC"/>
    <w:rsid w:val="00BF4D69"/>
    <w:rsid w:val="00BF4F96"/>
    <w:rsid w:val="00BF5656"/>
    <w:rsid w:val="00BF59D4"/>
    <w:rsid w:val="00BF6099"/>
    <w:rsid w:val="00BF678A"/>
    <w:rsid w:val="00BF7E88"/>
    <w:rsid w:val="00C00416"/>
    <w:rsid w:val="00C017EF"/>
    <w:rsid w:val="00C019EA"/>
    <w:rsid w:val="00C01D63"/>
    <w:rsid w:val="00C04159"/>
    <w:rsid w:val="00C054ED"/>
    <w:rsid w:val="00C05EC5"/>
    <w:rsid w:val="00C064F1"/>
    <w:rsid w:val="00C06824"/>
    <w:rsid w:val="00C06A4C"/>
    <w:rsid w:val="00C06A54"/>
    <w:rsid w:val="00C06EBA"/>
    <w:rsid w:val="00C07014"/>
    <w:rsid w:val="00C078E2"/>
    <w:rsid w:val="00C07E8F"/>
    <w:rsid w:val="00C10D09"/>
    <w:rsid w:val="00C1154B"/>
    <w:rsid w:val="00C1183F"/>
    <w:rsid w:val="00C11A97"/>
    <w:rsid w:val="00C11F58"/>
    <w:rsid w:val="00C129CA"/>
    <w:rsid w:val="00C13DB0"/>
    <w:rsid w:val="00C150C8"/>
    <w:rsid w:val="00C15C9B"/>
    <w:rsid w:val="00C15D38"/>
    <w:rsid w:val="00C15FE2"/>
    <w:rsid w:val="00C16693"/>
    <w:rsid w:val="00C1680B"/>
    <w:rsid w:val="00C16B61"/>
    <w:rsid w:val="00C17040"/>
    <w:rsid w:val="00C17EBC"/>
    <w:rsid w:val="00C20095"/>
    <w:rsid w:val="00C22003"/>
    <w:rsid w:val="00C221E8"/>
    <w:rsid w:val="00C2281D"/>
    <w:rsid w:val="00C2322E"/>
    <w:rsid w:val="00C26AD0"/>
    <w:rsid w:val="00C275A2"/>
    <w:rsid w:val="00C27C86"/>
    <w:rsid w:val="00C27D51"/>
    <w:rsid w:val="00C30A55"/>
    <w:rsid w:val="00C311F2"/>
    <w:rsid w:val="00C32971"/>
    <w:rsid w:val="00C329FB"/>
    <w:rsid w:val="00C32B25"/>
    <w:rsid w:val="00C32F09"/>
    <w:rsid w:val="00C33B1C"/>
    <w:rsid w:val="00C33D7E"/>
    <w:rsid w:val="00C34853"/>
    <w:rsid w:val="00C34A38"/>
    <w:rsid w:val="00C356A1"/>
    <w:rsid w:val="00C36933"/>
    <w:rsid w:val="00C36D65"/>
    <w:rsid w:val="00C37451"/>
    <w:rsid w:val="00C40841"/>
    <w:rsid w:val="00C40C6F"/>
    <w:rsid w:val="00C4116A"/>
    <w:rsid w:val="00C420DA"/>
    <w:rsid w:val="00C4247D"/>
    <w:rsid w:val="00C42E91"/>
    <w:rsid w:val="00C43027"/>
    <w:rsid w:val="00C434C6"/>
    <w:rsid w:val="00C435A3"/>
    <w:rsid w:val="00C43E35"/>
    <w:rsid w:val="00C43F18"/>
    <w:rsid w:val="00C4468E"/>
    <w:rsid w:val="00C44CCE"/>
    <w:rsid w:val="00C450A5"/>
    <w:rsid w:val="00C466B7"/>
    <w:rsid w:val="00C46B9B"/>
    <w:rsid w:val="00C50E94"/>
    <w:rsid w:val="00C51175"/>
    <w:rsid w:val="00C51FC1"/>
    <w:rsid w:val="00C51FFB"/>
    <w:rsid w:val="00C5240A"/>
    <w:rsid w:val="00C530EA"/>
    <w:rsid w:val="00C549A1"/>
    <w:rsid w:val="00C553EA"/>
    <w:rsid w:val="00C5624C"/>
    <w:rsid w:val="00C562B0"/>
    <w:rsid w:val="00C56D4F"/>
    <w:rsid w:val="00C601F3"/>
    <w:rsid w:val="00C60371"/>
    <w:rsid w:val="00C609BC"/>
    <w:rsid w:val="00C60C11"/>
    <w:rsid w:val="00C6108E"/>
    <w:rsid w:val="00C61DE0"/>
    <w:rsid w:val="00C627C4"/>
    <w:rsid w:val="00C62FD4"/>
    <w:rsid w:val="00C63400"/>
    <w:rsid w:val="00C64C1A"/>
    <w:rsid w:val="00C64CF1"/>
    <w:rsid w:val="00C650A2"/>
    <w:rsid w:val="00C65404"/>
    <w:rsid w:val="00C6654E"/>
    <w:rsid w:val="00C6679B"/>
    <w:rsid w:val="00C67773"/>
    <w:rsid w:val="00C70061"/>
    <w:rsid w:val="00C70403"/>
    <w:rsid w:val="00C70789"/>
    <w:rsid w:val="00C71386"/>
    <w:rsid w:val="00C73BD0"/>
    <w:rsid w:val="00C74D3C"/>
    <w:rsid w:val="00C752DD"/>
    <w:rsid w:val="00C75915"/>
    <w:rsid w:val="00C75CDF"/>
    <w:rsid w:val="00C765B0"/>
    <w:rsid w:val="00C76708"/>
    <w:rsid w:val="00C8134E"/>
    <w:rsid w:val="00C81ED6"/>
    <w:rsid w:val="00C8233B"/>
    <w:rsid w:val="00C839A2"/>
    <w:rsid w:val="00C83AFB"/>
    <w:rsid w:val="00C83DA4"/>
    <w:rsid w:val="00C8472E"/>
    <w:rsid w:val="00C85776"/>
    <w:rsid w:val="00C86565"/>
    <w:rsid w:val="00C86BC8"/>
    <w:rsid w:val="00C86C9B"/>
    <w:rsid w:val="00C91736"/>
    <w:rsid w:val="00C9195C"/>
    <w:rsid w:val="00C91B2B"/>
    <w:rsid w:val="00C91EE4"/>
    <w:rsid w:val="00C92740"/>
    <w:rsid w:val="00C936C3"/>
    <w:rsid w:val="00C93720"/>
    <w:rsid w:val="00C93EFA"/>
    <w:rsid w:val="00C94C97"/>
    <w:rsid w:val="00C96C66"/>
    <w:rsid w:val="00C97088"/>
    <w:rsid w:val="00CA04E3"/>
    <w:rsid w:val="00CA05CE"/>
    <w:rsid w:val="00CA0A9A"/>
    <w:rsid w:val="00CA1413"/>
    <w:rsid w:val="00CA15F5"/>
    <w:rsid w:val="00CA193E"/>
    <w:rsid w:val="00CA2242"/>
    <w:rsid w:val="00CA35E8"/>
    <w:rsid w:val="00CA3EE8"/>
    <w:rsid w:val="00CA421B"/>
    <w:rsid w:val="00CA43AA"/>
    <w:rsid w:val="00CA4D90"/>
    <w:rsid w:val="00CA52E1"/>
    <w:rsid w:val="00CA5A3A"/>
    <w:rsid w:val="00CA5E9A"/>
    <w:rsid w:val="00CA6005"/>
    <w:rsid w:val="00CA6146"/>
    <w:rsid w:val="00CA6617"/>
    <w:rsid w:val="00CA6944"/>
    <w:rsid w:val="00CA7A9A"/>
    <w:rsid w:val="00CA7C79"/>
    <w:rsid w:val="00CB0409"/>
    <w:rsid w:val="00CB0679"/>
    <w:rsid w:val="00CB0860"/>
    <w:rsid w:val="00CB0B9A"/>
    <w:rsid w:val="00CB1171"/>
    <w:rsid w:val="00CB1372"/>
    <w:rsid w:val="00CB1AED"/>
    <w:rsid w:val="00CB2813"/>
    <w:rsid w:val="00CB29DC"/>
    <w:rsid w:val="00CB31AB"/>
    <w:rsid w:val="00CB33AB"/>
    <w:rsid w:val="00CB3D31"/>
    <w:rsid w:val="00CB3D84"/>
    <w:rsid w:val="00CB55DA"/>
    <w:rsid w:val="00CB566E"/>
    <w:rsid w:val="00CB66DB"/>
    <w:rsid w:val="00CB67F5"/>
    <w:rsid w:val="00CB7629"/>
    <w:rsid w:val="00CC050C"/>
    <w:rsid w:val="00CC0D9A"/>
    <w:rsid w:val="00CC16B4"/>
    <w:rsid w:val="00CC28BE"/>
    <w:rsid w:val="00CC3AF7"/>
    <w:rsid w:val="00CC4352"/>
    <w:rsid w:val="00CC4429"/>
    <w:rsid w:val="00CC4477"/>
    <w:rsid w:val="00CC4D2C"/>
    <w:rsid w:val="00CC5E48"/>
    <w:rsid w:val="00CC67D0"/>
    <w:rsid w:val="00CC69D7"/>
    <w:rsid w:val="00CC70E2"/>
    <w:rsid w:val="00CC7685"/>
    <w:rsid w:val="00CD001E"/>
    <w:rsid w:val="00CD068C"/>
    <w:rsid w:val="00CD285D"/>
    <w:rsid w:val="00CD2EE5"/>
    <w:rsid w:val="00CD3585"/>
    <w:rsid w:val="00CD3CE7"/>
    <w:rsid w:val="00CD455C"/>
    <w:rsid w:val="00CD4A1B"/>
    <w:rsid w:val="00CD58F6"/>
    <w:rsid w:val="00CD5942"/>
    <w:rsid w:val="00CD599C"/>
    <w:rsid w:val="00CD61C6"/>
    <w:rsid w:val="00CD6EF4"/>
    <w:rsid w:val="00CD6EF9"/>
    <w:rsid w:val="00CD7BE0"/>
    <w:rsid w:val="00CE05A5"/>
    <w:rsid w:val="00CE0C57"/>
    <w:rsid w:val="00CE19FB"/>
    <w:rsid w:val="00CE23D1"/>
    <w:rsid w:val="00CE345F"/>
    <w:rsid w:val="00CE3F8C"/>
    <w:rsid w:val="00CE491F"/>
    <w:rsid w:val="00CE6122"/>
    <w:rsid w:val="00CE618E"/>
    <w:rsid w:val="00CE6718"/>
    <w:rsid w:val="00CE6D6B"/>
    <w:rsid w:val="00CE7FAA"/>
    <w:rsid w:val="00CF0799"/>
    <w:rsid w:val="00CF0D8A"/>
    <w:rsid w:val="00CF0FD8"/>
    <w:rsid w:val="00CF17A6"/>
    <w:rsid w:val="00CF1E9C"/>
    <w:rsid w:val="00CF22CD"/>
    <w:rsid w:val="00CF2807"/>
    <w:rsid w:val="00CF2A51"/>
    <w:rsid w:val="00CF404A"/>
    <w:rsid w:val="00CF434F"/>
    <w:rsid w:val="00CF57AB"/>
    <w:rsid w:val="00CF583A"/>
    <w:rsid w:val="00CF59AD"/>
    <w:rsid w:val="00CF6141"/>
    <w:rsid w:val="00CF6624"/>
    <w:rsid w:val="00CF71F3"/>
    <w:rsid w:val="00D00111"/>
    <w:rsid w:val="00D00D4B"/>
    <w:rsid w:val="00D01F4F"/>
    <w:rsid w:val="00D0228D"/>
    <w:rsid w:val="00D024AC"/>
    <w:rsid w:val="00D02612"/>
    <w:rsid w:val="00D032A4"/>
    <w:rsid w:val="00D0466A"/>
    <w:rsid w:val="00D0536A"/>
    <w:rsid w:val="00D053A3"/>
    <w:rsid w:val="00D05BBE"/>
    <w:rsid w:val="00D07C3F"/>
    <w:rsid w:val="00D10BA3"/>
    <w:rsid w:val="00D10D8D"/>
    <w:rsid w:val="00D11591"/>
    <w:rsid w:val="00D11F27"/>
    <w:rsid w:val="00D12247"/>
    <w:rsid w:val="00D1244B"/>
    <w:rsid w:val="00D1491D"/>
    <w:rsid w:val="00D14BBE"/>
    <w:rsid w:val="00D14E2B"/>
    <w:rsid w:val="00D14E4D"/>
    <w:rsid w:val="00D14F70"/>
    <w:rsid w:val="00D155FA"/>
    <w:rsid w:val="00D163A0"/>
    <w:rsid w:val="00D165CE"/>
    <w:rsid w:val="00D17B3D"/>
    <w:rsid w:val="00D21ABD"/>
    <w:rsid w:val="00D21BDB"/>
    <w:rsid w:val="00D2204D"/>
    <w:rsid w:val="00D22C09"/>
    <w:rsid w:val="00D230EA"/>
    <w:rsid w:val="00D23986"/>
    <w:rsid w:val="00D23D75"/>
    <w:rsid w:val="00D2416B"/>
    <w:rsid w:val="00D25105"/>
    <w:rsid w:val="00D25942"/>
    <w:rsid w:val="00D2603A"/>
    <w:rsid w:val="00D262C9"/>
    <w:rsid w:val="00D26544"/>
    <w:rsid w:val="00D26905"/>
    <w:rsid w:val="00D270DA"/>
    <w:rsid w:val="00D2711C"/>
    <w:rsid w:val="00D27EA7"/>
    <w:rsid w:val="00D30D6D"/>
    <w:rsid w:val="00D317CF"/>
    <w:rsid w:val="00D31A29"/>
    <w:rsid w:val="00D31E47"/>
    <w:rsid w:val="00D32A34"/>
    <w:rsid w:val="00D32ADA"/>
    <w:rsid w:val="00D33A68"/>
    <w:rsid w:val="00D34D33"/>
    <w:rsid w:val="00D34F1B"/>
    <w:rsid w:val="00D35209"/>
    <w:rsid w:val="00D35752"/>
    <w:rsid w:val="00D35DB2"/>
    <w:rsid w:val="00D37A01"/>
    <w:rsid w:val="00D37A1D"/>
    <w:rsid w:val="00D37C1A"/>
    <w:rsid w:val="00D4291D"/>
    <w:rsid w:val="00D42AB8"/>
    <w:rsid w:val="00D42B67"/>
    <w:rsid w:val="00D43129"/>
    <w:rsid w:val="00D43338"/>
    <w:rsid w:val="00D4453B"/>
    <w:rsid w:val="00D44E2A"/>
    <w:rsid w:val="00D45276"/>
    <w:rsid w:val="00D45A88"/>
    <w:rsid w:val="00D46091"/>
    <w:rsid w:val="00D46548"/>
    <w:rsid w:val="00D4732D"/>
    <w:rsid w:val="00D47459"/>
    <w:rsid w:val="00D47FB2"/>
    <w:rsid w:val="00D50E50"/>
    <w:rsid w:val="00D537D7"/>
    <w:rsid w:val="00D53C56"/>
    <w:rsid w:val="00D54038"/>
    <w:rsid w:val="00D541A4"/>
    <w:rsid w:val="00D54427"/>
    <w:rsid w:val="00D55448"/>
    <w:rsid w:val="00D559C9"/>
    <w:rsid w:val="00D56032"/>
    <w:rsid w:val="00D56A2A"/>
    <w:rsid w:val="00D56A6E"/>
    <w:rsid w:val="00D56CC8"/>
    <w:rsid w:val="00D5725B"/>
    <w:rsid w:val="00D57587"/>
    <w:rsid w:val="00D60BA6"/>
    <w:rsid w:val="00D62D3D"/>
    <w:rsid w:val="00D638F0"/>
    <w:rsid w:val="00D63D8E"/>
    <w:rsid w:val="00D64A23"/>
    <w:rsid w:val="00D700E4"/>
    <w:rsid w:val="00D72BEC"/>
    <w:rsid w:val="00D72DDE"/>
    <w:rsid w:val="00D738F5"/>
    <w:rsid w:val="00D757E6"/>
    <w:rsid w:val="00D75BA3"/>
    <w:rsid w:val="00D76493"/>
    <w:rsid w:val="00D76917"/>
    <w:rsid w:val="00D7760B"/>
    <w:rsid w:val="00D80112"/>
    <w:rsid w:val="00D807E0"/>
    <w:rsid w:val="00D82475"/>
    <w:rsid w:val="00D82BCC"/>
    <w:rsid w:val="00D8376E"/>
    <w:rsid w:val="00D84744"/>
    <w:rsid w:val="00D84D48"/>
    <w:rsid w:val="00D84FE2"/>
    <w:rsid w:val="00D854C9"/>
    <w:rsid w:val="00D85AA6"/>
    <w:rsid w:val="00D85FEA"/>
    <w:rsid w:val="00D8793E"/>
    <w:rsid w:val="00D87986"/>
    <w:rsid w:val="00D87ED9"/>
    <w:rsid w:val="00D90C61"/>
    <w:rsid w:val="00D9115F"/>
    <w:rsid w:val="00D9153C"/>
    <w:rsid w:val="00D91743"/>
    <w:rsid w:val="00D92075"/>
    <w:rsid w:val="00D923B3"/>
    <w:rsid w:val="00D92E26"/>
    <w:rsid w:val="00D92F42"/>
    <w:rsid w:val="00D936F0"/>
    <w:rsid w:val="00D9375F"/>
    <w:rsid w:val="00D93988"/>
    <w:rsid w:val="00D93D55"/>
    <w:rsid w:val="00D9478A"/>
    <w:rsid w:val="00D94CF0"/>
    <w:rsid w:val="00D94EAC"/>
    <w:rsid w:val="00D95398"/>
    <w:rsid w:val="00D955E8"/>
    <w:rsid w:val="00D95839"/>
    <w:rsid w:val="00D95C81"/>
    <w:rsid w:val="00D96793"/>
    <w:rsid w:val="00D96951"/>
    <w:rsid w:val="00DA101E"/>
    <w:rsid w:val="00DA2AAD"/>
    <w:rsid w:val="00DA2DDB"/>
    <w:rsid w:val="00DA2EE0"/>
    <w:rsid w:val="00DA34A1"/>
    <w:rsid w:val="00DA3A87"/>
    <w:rsid w:val="00DA44E7"/>
    <w:rsid w:val="00DA49CE"/>
    <w:rsid w:val="00DA4C5B"/>
    <w:rsid w:val="00DA51A1"/>
    <w:rsid w:val="00DA55F4"/>
    <w:rsid w:val="00DA5E85"/>
    <w:rsid w:val="00DA6866"/>
    <w:rsid w:val="00DA7E2A"/>
    <w:rsid w:val="00DA7F45"/>
    <w:rsid w:val="00DB0530"/>
    <w:rsid w:val="00DB1CFD"/>
    <w:rsid w:val="00DB39F4"/>
    <w:rsid w:val="00DB3A9F"/>
    <w:rsid w:val="00DB5AD7"/>
    <w:rsid w:val="00DB5E04"/>
    <w:rsid w:val="00DB5F4B"/>
    <w:rsid w:val="00DB6446"/>
    <w:rsid w:val="00DB69BD"/>
    <w:rsid w:val="00DB6D9D"/>
    <w:rsid w:val="00DB6E7C"/>
    <w:rsid w:val="00DB75FC"/>
    <w:rsid w:val="00DB7C06"/>
    <w:rsid w:val="00DC1045"/>
    <w:rsid w:val="00DC19D9"/>
    <w:rsid w:val="00DC1A07"/>
    <w:rsid w:val="00DC1ABE"/>
    <w:rsid w:val="00DC2505"/>
    <w:rsid w:val="00DC2D40"/>
    <w:rsid w:val="00DC3378"/>
    <w:rsid w:val="00DC38FA"/>
    <w:rsid w:val="00DC44F0"/>
    <w:rsid w:val="00DC5B9D"/>
    <w:rsid w:val="00DC5FB6"/>
    <w:rsid w:val="00DC7167"/>
    <w:rsid w:val="00DC7878"/>
    <w:rsid w:val="00DD0ADF"/>
    <w:rsid w:val="00DD14B8"/>
    <w:rsid w:val="00DD1787"/>
    <w:rsid w:val="00DD29BD"/>
    <w:rsid w:val="00DD345F"/>
    <w:rsid w:val="00DD3AB7"/>
    <w:rsid w:val="00DD4D05"/>
    <w:rsid w:val="00DD4EC1"/>
    <w:rsid w:val="00DD4F63"/>
    <w:rsid w:val="00DD6130"/>
    <w:rsid w:val="00DD6562"/>
    <w:rsid w:val="00DE0C10"/>
    <w:rsid w:val="00DE0E04"/>
    <w:rsid w:val="00DE12E5"/>
    <w:rsid w:val="00DE144C"/>
    <w:rsid w:val="00DE21E3"/>
    <w:rsid w:val="00DE22ED"/>
    <w:rsid w:val="00DE286C"/>
    <w:rsid w:val="00DE2A0A"/>
    <w:rsid w:val="00DE373B"/>
    <w:rsid w:val="00DE392C"/>
    <w:rsid w:val="00DE3AE1"/>
    <w:rsid w:val="00DE4609"/>
    <w:rsid w:val="00DE4C62"/>
    <w:rsid w:val="00DE51CE"/>
    <w:rsid w:val="00DE6DFC"/>
    <w:rsid w:val="00DE762F"/>
    <w:rsid w:val="00DF04CB"/>
    <w:rsid w:val="00DF1128"/>
    <w:rsid w:val="00DF245B"/>
    <w:rsid w:val="00DF2E83"/>
    <w:rsid w:val="00DF4677"/>
    <w:rsid w:val="00DF4C8F"/>
    <w:rsid w:val="00DF4F0F"/>
    <w:rsid w:val="00DF594F"/>
    <w:rsid w:val="00DF5C37"/>
    <w:rsid w:val="00DF610B"/>
    <w:rsid w:val="00DF6133"/>
    <w:rsid w:val="00DF72A5"/>
    <w:rsid w:val="00DF797D"/>
    <w:rsid w:val="00E00838"/>
    <w:rsid w:val="00E00841"/>
    <w:rsid w:val="00E00A4C"/>
    <w:rsid w:val="00E00DC8"/>
    <w:rsid w:val="00E0107B"/>
    <w:rsid w:val="00E05361"/>
    <w:rsid w:val="00E072A3"/>
    <w:rsid w:val="00E10492"/>
    <w:rsid w:val="00E10CE9"/>
    <w:rsid w:val="00E10E17"/>
    <w:rsid w:val="00E12553"/>
    <w:rsid w:val="00E127B2"/>
    <w:rsid w:val="00E130C5"/>
    <w:rsid w:val="00E136E5"/>
    <w:rsid w:val="00E14D47"/>
    <w:rsid w:val="00E159E1"/>
    <w:rsid w:val="00E15ABB"/>
    <w:rsid w:val="00E161D1"/>
    <w:rsid w:val="00E1622F"/>
    <w:rsid w:val="00E16930"/>
    <w:rsid w:val="00E173E3"/>
    <w:rsid w:val="00E179D2"/>
    <w:rsid w:val="00E17FDD"/>
    <w:rsid w:val="00E213C8"/>
    <w:rsid w:val="00E21896"/>
    <w:rsid w:val="00E21E3A"/>
    <w:rsid w:val="00E21F28"/>
    <w:rsid w:val="00E22153"/>
    <w:rsid w:val="00E22682"/>
    <w:rsid w:val="00E23B76"/>
    <w:rsid w:val="00E24AB7"/>
    <w:rsid w:val="00E24E37"/>
    <w:rsid w:val="00E25909"/>
    <w:rsid w:val="00E2595C"/>
    <w:rsid w:val="00E25B31"/>
    <w:rsid w:val="00E25E51"/>
    <w:rsid w:val="00E2720B"/>
    <w:rsid w:val="00E27282"/>
    <w:rsid w:val="00E27666"/>
    <w:rsid w:val="00E27B8A"/>
    <w:rsid w:val="00E27E7C"/>
    <w:rsid w:val="00E30EA2"/>
    <w:rsid w:val="00E31A42"/>
    <w:rsid w:val="00E31BD1"/>
    <w:rsid w:val="00E31C58"/>
    <w:rsid w:val="00E31F7A"/>
    <w:rsid w:val="00E320A0"/>
    <w:rsid w:val="00E3218C"/>
    <w:rsid w:val="00E3247E"/>
    <w:rsid w:val="00E33EF8"/>
    <w:rsid w:val="00E352CB"/>
    <w:rsid w:val="00E37E2D"/>
    <w:rsid w:val="00E40581"/>
    <w:rsid w:val="00E41E10"/>
    <w:rsid w:val="00E421A5"/>
    <w:rsid w:val="00E4250E"/>
    <w:rsid w:val="00E4330F"/>
    <w:rsid w:val="00E43649"/>
    <w:rsid w:val="00E43E99"/>
    <w:rsid w:val="00E43F95"/>
    <w:rsid w:val="00E4427F"/>
    <w:rsid w:val="00E4491C"/>
    <w:rsid w:val="00E4582C"/>
    <w:rsid w:val="00E45C11"/>
    <w:rsid w:val="00E4685F"/>
    <w:rsid w:val="00E468BD"/>
    <w:rsid w:val="00E50251"/>
    <w:rsid w:val="00E502A1"/>
    <w:rsid w:val="00E503B9"/>
    <w:rsid w:val="00E5070E"/>
    <w:rsid w:val="00E5106E"/>
    <w:rsid w:val="00E5199B"/>
    <w:rsid w:val="00E5283A"/>
    <w:rsid w:val="00E52957"/>
    <w:rsid w:val="00E543B5"/>
    <w:rsid w:val="00E54D44"/>
    <w:rsid w:val="00E56335"/>
    <w:rsid w:val="00E56674"/>
    <w:rsid w:val="00E579FC"/>
    <w:rsid w:val="00E57F76"/>
    <w:rsid w:val="00E6001A"/>
    <w:rsid w:val="00E6008A"/>
    <w:rsid w:val="00E6024B"/>
    <w:rsid w:val="00E6079F"/>
    <w:rsid w:val="00E618D1"/>
    <w:rsid w:val="00E61A5A"/>
    <w:rsid w:val="00E62277"/>
    <w:rsid w:val="00E629B2"/>
    <w:rsid w:val="00E62D13"/>
    <w:rsid w:val="00E62FC6"/>
    <w:rsid w:val="00E65243"/>
    <w:rsid w:val="00E65621"/>
    <w:rsid w:val="00E65AF0"/>
    <w:rsid w:val="00E66155"/>
    <w:rsid w:val="00E66318"/>
    <w:rsid w:val="00E663E6"/>
    <w:rsid w:val="00E66910"/>
    <w:rsid w:val="00E67136"/>
    <w:rsid w:val="00E6769A"/>
    <w:rsid w:val="00E678DB"/>
    <w:rsid w:val="00E67D6A"/>
    <w:rsid w:val="00E70A42"/>
    <w:rsid w:val="00E70C7E"/>
    <w:rsid w:val="00E70D7E"/>
    <w:rsid w:val="00E71122"/>
    <w:rsid w:val="00E722EB"/>
    <w:rsid w:val="00E72446"/>
    <w:rsid w:val="00E728AB"/>
    <w:rsid w:val="00E72BAD"/>
    <w:rsid w:val="00E73550"/>
    <w:rsid w:val="00E74064"/>
    <w:rsid w:val="00E74185"/>
    <w:rsid w:val="00E74841"/>
    <w:rsid w:val="00E74A80"/>
    <w:rsid w:val="00E75209"/>
    <w:rsid w:val="00E7748A"/>
    <w:rsid w:val="00E77BDE"/>
    <w:rsid w:val="00E77DCF"/>
    <w:rsid w:val="00E804D6"/>
    <w:rsid w:val="00E80A66"/>
    <w:rsid w:val="00E80DAB"/>
    <w:rsid w:val="00E812FD"/>
    <w:rsid w:val="00E8165B"/>
    <w:rsid w:val="00E81B8E"/>
    <w:rsid w:val="00E82CC3"/>
    <w:rsid w:val="00E84985"/>
    <w:rsid w:val="00E85A6B"/>
    <w:rsid w:val="00E85FF8"/>
    <w:rsid w:val="00E8648D"/>
    <w:rsid w:val="00E86E91"/>
    <w:rsid w:val="00E870A5"/>
    <w:rsid w:val="00E878C7"/>
    <w:rsid w:val="00E87A29"/>
    <w:rsid w:val="00E87FC9"/>
    <w:rsid w:val="00E908E7"/>
    <w:rsid w:val="00E90ED2"/>
    <w:rsid w:val="00E9130D"/>
    <w:rsid w:val="00E917F5"/>
    <w:rsid w:val="00E92093"/>
    <w:rsid w:val="00E927AC"/>
    <w:rsid w:val="00E93108"/>
    <w:rsid w:val="00E93CF9"/>
    <w:rsid w:val="00E94759"/>
    <w:rsid w:val="00E958FB"/>
    <w:rsid w:val="00E95D99"/>
    <w:rsid w:val="00E96107"/>
    <w:rsid w:val="00E9677C"/>
    <w:rsid w:val="00E968F6"/>
    <w:rsid w:val="00E970C4"/>
    <w:rsid w:val="00EA00A1"/>
    <w:rsid w:val="00EA0768"/>
    <w:rsid w:val="00EA12F1"/>
    <w:rsid w:val="00EA1A59"/>
    <w:rsid w:val="00EA1CAF"/>
    <w:rsid w:val="00EA1E9E"/>
    <w:rsid w:val="00EA2423"/>
    <w:rsid w:val="00EA24BF"/>
    <w:rsid w:val="00EA3FEA"/>
    <w:rsid w:val="00EA413B"/>
    <w:rsid w:val="00EA437A"/>
    <w:rsid w:val="00EA44AD"/>
    <w:rsid w:val="00EA4B6F"/>
    <w:rsid w:val="00EA60C9"/>
    <w:rsid w:val="00EA6349"/>
    <w:rsid w:val="00EA6402"/>
    <w:rsid w:val="00EA6C2F"/>
    <w:rsid w:val="00EA6E53"/>
    <w:rsid w:val="00EA72C1"/>
    <w:rsid w:val="00EA7A18"/>
    <w:rsid w:val="00EA7EC5"/>
    <w:rsid w:val="00EB00DF"/>
    <w:rsid w:val="00EB0605"/>
    <w:rsid w:val="00EB0718"/>
    <w:rsid w:val="00EB07B9"/>
    <w:rsid w:val="00EB0A9D"/>
    <w:rsid w:val="00EB137C"/>
    <w:rsid w:val="00EB150B"/>
    <w:rsid w:val="00EB29DD"/>
    <w:rsid w:val="00EB3943"/>
    <w:rsid w:val="00EB3F83"/>
    <w:rsid w:val="00EB43A2"/>
    <w:rsid w:val="00EB473E"/>
    <w:rsid w:val="00EB4BEB"/>
    <w:rsid w:val="00EB4F4B"/>
    <w:rsid w:val="00EB6720"/>
    <w:rsid w:val="00EB6EB1"/>
    <w:rsid w:val="00EB70FE"/>
    <w:rsid w:val="00EB72CA"/>
    <w:rsid w:val="00EC0E98"/>
    <w:rsid w:val="00EC18A1"/>
    <w:rsid w:val="00EC2449"/>
    <w:rsid w:val="00EC2C69"/>
    <w:rsid w:val="00EC37A0"/>
    <w:rsid w:val="00EC482B"/>
    <w:rsid w:val="00EC6A69"/>
    <w:rsid w:val="00EC6C83"/>
    <w:rsid w:val="00EC6FC4"/>
    <w:rsid w:val="00EC7AB4"/>
    <w:rsid w:val="00ED234F"/>
    <w:rsid w:val="00ED2DE8"/>
    <w:rsid w:val="00ED2EC3"/>
    <w:rsid w:val="00ED36C4"/>
    <w:rsid w:val="00ED3E55"/>
    <w:rsid w:val="00ED46DA"/>
    <w:rsid w:val="00ED4991"/>
    <w:rsid w:val="00ED4A02"/>
    <w:rsid w:val="00ED6316"/>
    <w:rsid w:val="00ED6545"/>
    <w:rsid w:val="00ED69AC"/>
    <w:rsid w:val="00ED770C"/>
    <w:rsid w:val="00ED78EF"/>
    <w:rsid w:val="00EE0163"/>
    <w:rsid w:val="00EE0332"/>
    <w:rsid w:val="00EE0F93"/>
    <w:rsid w:val="00EE12A9"/>
    <w:rsid w:val="00EE1D19"/>
    <w:rsid w:val="00EE209F"/>
    <w:rsid w:val="00EE2B69"/>
    <w:rsid w:val="00EE37C8"/>
    <w:rsid w:val="00EE3D97"/>
    <w:rsid w:val="00EE58AD"/>
    <w:rsid w:val="00EE6052"/>
    <w:rsid w:val="00EE6130"/>
    <w:rsid w:val="00EE69F5"/>
    <w:rsid w:val="00EE6CC7"/>
    <w:rsid w:val="00EE77B8"/>
    <w:rsid w:val="00EE7DB6"/>
    <w:rsid w:val="00EF04C8"/>
    <w:rsid w:val="00EF09C2"/>
    <w:rsid w:val="00EF10E3"/>
    <w:rsid w:val="00EF1C93"/>
    <w:rsid w:val="00EF255C"/>
    <w:rsid w:val="00EF2F0A"/>
    <w:rsid w:val="00EF5BBA"/>
    <w:rsid w:val="00EF61E0"/>
    <w:rsid w:val="00EF7472"/>
    <w:rsid w:val="00F00176"/>
    <w:rsid w:val="00F0320A"/>
    <w:rsid w:val="00F0335A"/>
    <w:rsid w:val="00F03B5D"/>
    <w:rsid w:val="00F03D0E"/>
    <w:rsid w:val="00F04F7C"/>
    <w:rsid w:val="00F05DA7"/>
    <w:rsid w:val="00F05ED2"/>
    <w:rsid w:val="00F067D0"/>
    <w:rsid w:val="00F0772D"/>
    <w:rsid w:val="00F10CED"/>
    <w:rsid w:val="00F11214"/>
    <w:rsid w:val="00F11296"/>
    <w:rsid w:val="00F1275A"/>
    <w:rsid w:val="00F12939"/>
    <w:rsid w:val="00F1348B"/>
    <w:rsid w:val="00F140B0"/>
    <w:rsid w:val="00F1465C"/>
    <w:rsid w:val="00F15492"/>
    <w:rsid w:val="00F15E6C"/>
    <w:rsid w:val="00F15ED6"/>
    <w:rsid w:val="00F16B80"/>
    <w:rsid w:val="00F16FE5"/>
    <w:rsid w:val="00F1747A"/>
    <w:rsid w:val="00F1762A"/>
    <w:rsid w:val="00F202C1"/>
    <w:rsid w:val="00F20510"/>
    <w:rsid w:val="00F207AD"/>
    <w:rsid w:val="00F20874"/>
    <w:rsid w:val="00F214E5"/>
    <w:rsid w:val="00F222BA"/>
    <w:rsid w:val="00F22D8C"/>
    <w:rsid w:val="00F241BE"/>
    <w:rsid w:val="00F24708"/>
    <w:rsid w:val="00F25449"/>
    <w:rsid w:val="00F2615B"/>
    <w:rsid w:val="00F2637C"/>
    <w:rsid w:val="00F2714D"/>
    <w:rsid w:val="00F30012"/>
    <w:rsid w:val="00F30609"/>
    <w:rsid w:val="00F30B9A"/>
    <w:rsid w:val="00F30F7F"/>
    <w:rsid w:val="00F30FFE"/>
    <w:rsid w:val="00F3123B"/>
    <w:rsid w:val="00F31E47"/>
    <w:rsid w:val="00F32C0D"/>
    <w:rsid w:val="00F33DCC"/>
    <w:rsid w:val="00F340A2"/>
    <w:rsid w:val="00F341AF"/>
    <w:rsid w:val="00F34789"/>
    <w:rsid w:val="00F34875"/>
    <w:rsid w:val="00F34A44"/>
    <w:rsid w:val="00F350D7"/>
    <w:rsid w:val="00F35357"/>
    <w:rsid w:val="00F37263"/>
    <w:rsid w:val="00F37E46"/>
    <w:rsid w:val="00F40E4E"/>
    <w:rsid w:val="00F414AF"/>
    <w:rsid w:val="00F42DE5"/>
    <w:rsid w:val="00F431F3"/>
    <w:rsid w:val="00F441B9"/>
    <w:rsid w:val="00F447A1"/>
    <w:rsid w:val="00F45E4F"/>
    <w:rsid w:val="00F46D98"/>
    <w:rsid w:val="00F47422"/>
    <w:rsid w:val="00F477F2"/>
    <w:rsid w:val="00F50759"/>
    <w:rsid w:val="00F5093E"/>
    <w:rsid w:val="00F5095F"/>
    <w:rsid w:val="00F50D0B"/>
    <w:rsid w:val="00F5151D"/>
    <w:rsid w:val="00F52926"/>
    <w:rsid w:val="00F5327C"/>
    <w:rsid w:val="00F533FA"/>
    <w:rsid w:val="00F5498E"/>
    <w:rsid w:val="00F55125"/>
    <w:rsid w:val="00F5569C"/>
    <w:rsid w:val="00F55A84"/>
    <w:rsid w:val="00F560A3"/>
    <w:rsid w:val="00F6096D"/>
    <w:rsid w:val="00F61F88"/>
    <w:rsid w:val="00F62114"/>
    <w:rsid w:val="00F62FFE"/>
    <w:rsid w:val="00F62FFF"/>
    <w:rsid w:val="00F632F4"/>
    <w:rsid w:val="00F637DF"/>
    <w:rsid w:val="00F64082"/>
    <w:rsid w:val="00F6427A"/>
    <w:rsid w:val="00F65022"/>
    <w:rsid w:val="00F6504A"/>
    <w:rsid w:val="00F65219"/>
    <w:rsid w:val="00F655A2"/>
    <w:rsid w:val="00F65DF3"/>
    <w:rsid w:val="00F65E27"/>
    <w:rsid w:val="00F65FEE"/>
    <w:rsid w:val="00F661A6"/>
    <w:rsid w:val="00F66681"/>
    <w:rsid w:val="00F66ACF"/>
    <w:rsid w:val="00F66F02"/>
    <w:rsid w:val="00F677A7"/>
    <w:rsid w:val="00F67AA7"/>
    <w:rsid w:val="00F705B9"/>
    <w:rsid w:val="00F708A1"/>
    <w:rsid w:val="00F710A6"/>
    <w:rsid w:val="00F71180"/>
    <w:rsid w:val="00F713CD"/>
    <w:rsid w:val="00F71451"/>
    <w:rsid w:val="00F72EE5"/>
    <w:rsid w:val="00F74103"/>
    <w:rsid w:val="00F74961"/>
    <w:rsid w:val="00F74F40"/>
    <w:rsid w:val="00F75555"/>
    <w:rsid w:val="00F755DD"/>
    <w:rsid w:val="00F756C8"/>
    <w:rsid w:val="00F770EB"/>
    <w:rsid w:val="00F772F2"/>
    <w:rsid w:val="00F80425"/>
    <w:rsid w:val="00F804E9"/>
    <w:rsid w:val="00F80B13"/>
    <w:rsid w:val="00F80CB5"/>
    <w:rsid w:val="00F82EF2"/>
    <w:rsid w:val="00F8321F"/>
    <w:rsid w:val="00F83271"/>
    <w:rsid w:val="00F839DD"/>
    <w:rsid w:val="00F83E58"/>
    <w:rsid w:val="00F84D57"/>
    <w:rsid w:val="00F858CB"/>
    <w:rsid w:val="00F85979"/>
    <w:rsid w:val="00F859FD"/>
    <w:rsid w:val="00F85D9A"/>
    <w:rsid w:val="00F862D2"/>
    <w:rsid w:val="00F866FA"/>
    <w:rsid w:val="00F868AC"/>
    <w:rsid w:val="00F86C3F"/>
    <w:rsid w:val="00F870A1"/>
    <w:rsid w:val="00F87C2C"/>
    <w:rsid w:val="00F87F6A"/>
    <w:rsid w:val="00F904AA"/>
    <w:rsid w:val="00F91457"/>
    <w:rsid w:val="00F91A24"/>
    <w:rsid w:val="00F91B28"/>
    <w:rsid w:val="00F91D93"/>
    <w:rsid w:val="00F91E56"/>
    <w:rsid w:val="00F927D8"/>
    <w:rsid w:val="00F93C6C"/>
    <w:rsid w:val="00F93F6A"/>
    <w:rsid w:val="00F9426E"/>
    <w:rsid w:val="00F94DA7"/>
    <w:rsid w:val="00F9573A"/>
    <w:rsid w:val="00F95CD1"/>
    <w:rsid w:val="00F968B6"/>
    <w:rsid w:val="00F96CA9"/>
    <w:rsid w:val="00F97EE4"/>
    <w:rsid w:val="00FA0756"/>
    <w:rsid w:val="00FA08C3"/>
    <w:rsid w:val="00FA10BF"/>
    <w:rsid w:val="00FA12AB"/>
    <w:rsid w:val="00FA2181"/>
    <w:rsid w:val="00FA25B8"/>
    <w:rsid w:val="00FA372A"/>
    <w:rsid w:val="00FA3B7E"/>
    <w:rsid w:val="00FA3BC0"/>
    <w:rsid w:val="00FA40CF"/>
    <w:rsid w:val="00FA41CA"/>
    <w:rsid w:val="00FA44D3"/>
    <w:rsid w:val="00FA46CA"/>
    <w:rsid w:val="00FA4FC3"/>
    <w:rsid w:val="00FA7286"/>
    <w:rsid w:val="00FA760B"/>
    <w:rsid w:val="00FB047D"/>
    <w:rsid w:val="00FB089D"/>
    <w:rsid w:val="00FB0FFD"/>
    <w:rsid w:val="00FB14C4"/>
    <w:rsid w:val="00FB1AF7"/>
    <w:rsid w:val="00FB2A89"/>
    <w:rsid w:val="00FB32B0"/>
    <w:rsid w:val="00FB370B"/>
    <w:rsid w:val="00FB3C5E"/>
    <w:rsid w:val="00FB4B1D"/>
    <w:rsid w:val="00FB4B43"/>
    <w:rsid w:val="00FB6222"/>
    <w:rsid w:val="00FB6765"/>
    <w:rsid w:val="00FB6BE0"/>
    <w:rsid w:val="00FB77D2"/>
    <w:rsid w:val="00FC0368"/>
    <w:rsid w:val="00FC0FF6"/>
    <w:rsid w:val="00FC1B79"/>
    <w:rsid w:val="00FC2D10"/>
    <w:rsid w:val="00FC3416"/>
    <w:rsid w:val="00FC4379"/>
    <w:rsid w:val="00FC5DDC"/>
    <w:rsid w:val="00FC614A"/>
    <w:rsid w:val="00FC61AA"/>
    <w:rsid w:val="00FC63CA"/>
    <w:rsid w:val="00FC6863"/>
    <w:rsid w:val="00FC73DC"/>
    <w:rsid w:val="00FD0161"/>
    <w:rsid w:val="00FD1466"/>
    <w:rsid w:val="00FD1B4A"/>
    <w:rsid w:val="00FD1BCF"/>
    <w:rsid w:val="00FD1BF5"/>
    <w:rsid w:val="00FD2CFE"/>
    <w:rsid w:val="00FD3F8F"/>
    <w:rsid w:val="00FD41F5"/>
    <w:rsid w:val="00FD4C71"/>
    <w:rsid w:val="00FD4DC3"/>
    <w:rsid w:val="00FD534F"/>
    <w:rsid w:val="00FD56A3"/>
    <w:rsid w:val="00FD582D"/>
    <w:rsid w:val="00FD7B4F"/>
    <w:rsid w:val="00FE0638"/>
    <w:rsid w:val="00FE1159"/>
    <w:rsid w:val="00FE11BA"/>
    <w:rsid w:val="00FE1540"/>
    <w:rsid w:val="00FE21FB"/>
    <w:rsid w:val="00FE2600"/>
    <w:rsid w:val="00FE2E0C"/>
    <w:rsid w:val="00FE3010"/>
    <w:rsid w:val="00FE375B"/>
    <w:rsid w:val="00FE3E29"/>
    <w:rsid w:val="00FE4D6F"/>
    <w:rsid w:val="00FE53B3"/>
    <w:rsid w:val="00FE5538"/>
    <w:rsid w:val="00FE5723"/>
    <w:rsid w:val="00FE65E8"/>
    <w:rsid w:val="00FE6B5B"/>
    <w:rsid w:val="00FE6CB3"/>
    <w:rsid w:val="00FE6FBE"/>
    <w:rsid w:val="00FE70F7"/>
    <w:rsid w:val="00FE7561"/>
    <w:rsid w:val="00FF00E3"/>
    <w:rsid w:val="00FF0485"/>
    <w:rsid w:val="00FF0AA1"/>
    <w:rsid w:val="00FF1053"/>
    <w:rsid w:val="00FF1111"/>
    <w:rsid w:val="00FF117C"/>
    <w:rsid w:val="00FF124F"/>
    <w:rsid w:val="00FF1637"/>
    <w:rsid w:val="00FF17A8"/>
    <w:rsid w:val="00FF1E25"/>
    <w:rsid w:val="00FF2C4F"/>
    <w:rsid w:val="00FF35C2"/>
    <w:rsid w:val="00FF389B"/>
    <w:rsid w:val="00FF3AB0"/>
    <w:rsid w:val="00FF4302"/>
    <w:rsid w:val="00FF4530"/>
    <w:rsid w:val="00FF56C4"/>
    <w:rsid w:val="00FF60D7"/>
    <w:rsid w:val="00FF681E"/>
    <w:rsid w:val="00FF6FB8"/>
    <w:rsid w:val="00FF7149"/>
    <w:rsid w:val="00FF768E"/>
    <w:rsid w:val="00FF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red,#3cb371"/>
    </o:shapedefaults>
    <o:shapelayout v:ext="edit">
      <o:idmap v:ext="edit" data="1"/>
    </o:shapelayout>
  </w:shapeDefaults>
  <w:decimalSymbol w:val="."/>
  <w:listSeparator w:val=","/>
  <w14:docId w14:val="4C5D2D8B"/>
  <w15:docId w15:val="{4EC25EE2-E79A-4B23-8AFF-3F973F183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3596"/>
    <w:pPr>
      <w:spacing w:after="200" w:line="276" w:lineRule="auto"/>
    </w:pPr>
    <w:rPr>
      <w:sz w:val="22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A24B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EA24B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A24B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qFormat/>
    <w:rsid w:val="0019413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2720B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24B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24B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A24BF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9413B"/>
    <w:rPr>
      <w:rFonts w:ascii="Cambria" w:eastAsia="Times New Roman" w:hAnsi="Cambria" w:cs="Times New Roman"/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064"/>
    <w:rPr>
      <w:rFonts w:ascii="Tahoma" w:hAnsi="Tahoma" w:cs="Tahoma"/>
      <w:sz w:val="16"/>
      <w:szCs w:val="16"/>
    </w:rPr>
  </w:style>
  <w:style w:type="paragraph" w:customStyle="1" w:styleId="Prrafodelista1">
    <w:name w:val="Párrafo de lista1"/>
    <w:basedOn w:val="Normal"/>
    <w:uiPriority w:val="34"/>
    <w:qFormat/>
    <w:rsid w:val="00E27B8A"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8A34EB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48126C"/>
    <w:pPr>
      <w:tabs>
        <w:tab w:val="right" w:leader="dot" w:pos="893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34E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A34E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A34EB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E57F76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57F76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B6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04A"/>
  </w:style>
  <w:style w:type="paragraph" w:styleId="Piedepgina">
    <w:name w:val="footer"/>
    <w:basedOn w:val="Normal"/>
    <w:link w:val="PiedepginaCar"/>
    <w:uiPriority w:val="99"/>
    <w:unhideWhenUsed/>
    <w:rsid w:val="007B6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04A"/>
  </w:style>
  <w:style w:type="paragraph" w:customStyle="1" w:styleId="infoblue">
    <w:name w:val="infoblue"/>
    <w:basedOn w:val="Normal"/>
    <w:uiPriority w:val="99"/>
    <w:rsid w:val="008427DA"/>
    <w:pPr>
      <w:spacing w:after="120" w:line="240" w:lineRule="atLeast"/>
      <w:ind w:left="180"/>
    </w:pPr>
    <w:rPr>
      <w:rFonts w:ascii="Times New Roman" w:eastAsia="Arial Unicode MS" w:hAnsi="Times New Roman"/>
      <w:i/>
      <w:iCs/>
      <w:color w:val="0000FF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25150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5150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51507"/>
    <w:rPr>
      <w:rFonts w:ascii="Calibri" w:eastAsia="Calibri" w:hAnsi="Calibri" w:cs="Times New Roman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7D73"/>
    <w:pPr>
      <w:spacing w:line="276" w:lineRule="auto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7D73"/>
    <w:rPr>
      <w:rFonts w:ascii="Calibri" w:eastAsia="Calibri" w:hAnsi="Calibri" w:cs="Times New Roman"/>
      <w:b/>
      <w:bCs/>
      <w:lang w:eastAsia="en-US"/>
    </w:rPr>
  </w:style>
  <w:style w:type="paragraph" w:customStyle="1" w:styleId="Sinespaciado1">
    <w:name w:val="Sin espaciado1"/>
    <w:uiPriority w:val="1"/>
    <w:qFormat/>
    <w:rsid w:val="00FF768E"/>
    <w:rPr>
      <w:sz w:val="22"/>
      <w:szCs w:val="22"/>
      <w:lang w:val="en-US" w:eastAsia="en-US"/>
    </w:rPr>
  </w:style>
  <w:style w:type="paragraph" w:customStyle="1" w:styleId="msolistparagraph0">
    <w:name w:val="msolistparagraph"/>
    <w:basedOn w:val="Normal"/>
    <w:rsid w:val="00185B74"/>
    <w:pPr>
      <w:spacing w:after="0" w:line="240" w:lineRule="auto"/>
      <w:ind w:left="720"/>
    </w:pPr>
    <w:rPr>
      <w:rFonts w:eastAsia="Times New Roman"/>
      <w:lang w:val="en-US"/>
    </w:rPr>
  </w:style>
  <w:style w:type="character" w:customStyle="1" w:styleId="h3Char">
    <w:name w:val="h3 Char"/>
    <w:aliases w:val="Level 3 Topic Heading Char Char"/>
    <w:basedOn w:val="Fuentedeprrafopredeter"/>
    <w:semiHidden/>
    <w:locked/>
    <w:rsid w:val="00186549"/>
    <w:rPr>
      <w:rFonts w:ascii="Cambria" w:hAnsi="Cambria" w:cs="Cambria"/>
      <w:b/>
      <w:bCs/>
      <w:color w:val="333333"/>
      <w:sz w:val="26"/>
      <w:szCs w:val="26"/>
      <w:lang w:val="en-US" w:eastAsia="en-US"/>
    </w:rPr>
  </w:style>
  <w:style w:type="paragraph" w:customStyle="1" w:styleId="ListParagraph1">
    <w:name w:val="List Paragraph1"/>
    <w:basedOn w:val="Normal"/>
    <w:rsid w:val="004D29F5"/>
    <w:pPr>
      <w:spacing w:after="0" w:line="240" w:lineRule="auto"/>
      <w:ind w:left="720"/>
      <w:jc w:val="both"/>
    </w:pPr>
    <w:rPr>
      <w:rFonts w:ascii="Arial" w:eastAsia="Times New Roman" w:hAnsi="Arial" w:cs="Arial"/>
      <w:color w:val="333333"/>
      <w:sz w:val="20"/>
      <w:szCs w:val="20"/>
      <w:lang w:val="en-US"/>
    </w:rPr>
  </w:style>
  <w:style w:type="paragraph" w:styleId="Sinespaciado">
    <w:name w:val="No Spacing"/>
    <w:link w:val="SinespaciadoCar"/>
    <w:uiPriority w:val="1"/>
    <w:qFormat/>
    <w:rsid w:val="00CC16B4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C16B4"/>
    <w:rPr>
      <w:rFonts w:eastAsia="Times New Roman"/>
      <w:sz w:val="22"/>
      <w:szCs w:val="22"/>
      <w:lang w:val="es-ES" w:eastAsia="en-US" w:bidi="ar-SA"/>
    </w:rPr>
  </w:style>
  <w:style w:type="paragraph" w:styleId="NormalWeb">
    <w:name w:val="Normal (Web)"/>
    <w:basedOn w:val="Normal"/>
    <w:uiPriority w:val="99"/>
    <w:unhideWhenUsed/>
    <w:rsid w:val="00CC16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47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10CE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10CED"/>
    <w:rPr>
      <w:lang w:val="es-AR"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F10CED"/>
    <w:rPr>
      <w:vertAlign w:val="superscript"/>
    </w:rPr>
  </w:style>
  <w:style w:type="paragraph" w:styleId="TDC4">
    <w:name w:val="toc 4"/>
    <w:basedOn w:val="Normal"/>
    <w:next w:val="Normal"/>
    <w:autoRedefine/>
    <w:uiPriority w:val="39"/>
    <w:unhideWhenUsed/>
    <w:rsid w:val="00A67CC7"/>
    <w:pPr>
      <w:spacing w:after="100"/>
      <w:ind w:left="660"/>
    </w:pPr>
    <w:rPr>
      <w:rFonts w:eastAsia="Times New Roman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A67CC7"/>
    <w:pPr>
      <w:spacing w:after="100"/>
      <w:ind w:left="880"/>
    </w:pPr>
    <w:rPr>
      <w:rFonts w:eastAsia="Times New Roman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A67CC7"/>
    <w:pPr>
      <w:spacing w:after="100"/>
      <w:ind w:left="1100"/>
    </w:pPr>
    <w:rPr>
      <w:rFonts w:eastAsia="Times New Roman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A67CC7"/>
    <w:pPr>
      <w:spacing w:after="100"/>
      <w:ind w:left="1320"/>
    </w:pPr>
    <w:rPr>
      <w:rFonts w:eastAsia="Times New Roman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A67CC7"/>
    <w:pPr>
      <w:spacing w:after="100"/>
      <w:ind w:left="1540"/>
    </w:pPr>
    <w:rPr>
      <w:rFonts w:eastAsia="Times New Roman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A67CC7"/>
    <w:pPr>
      <w:spacing w:after="100"/>
      <w:ind w:left="1760"/>
    </w:pPr>
    <w:rPr>
      <w:rFonts w:eastAsia="Times New Roman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B77655"/>
    <w:rPr>
      <w:b/>
      <w:bCs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FE5723"/>
    <w:pPr>
      <w:ind w:left="708"/>
    </w:pPr>
  </w:style>
  <w:style w:type="character" w:customStyle="1" w:styleId="gui-object-action">
    <w:name w:val="gui-object-action"/>
    <w:basedOn w:val="Fuentedeprrafopredeter"/>
    <w:rsid w:val="00000BA3"/>
  </w:style>
  <w:style w:type="character" w:customStyle="1" w:styleId="Ttulo5Car">
    <w:name w:val="Título 5 Car"/>
    <w:basedOn w:val="Fuentedeprrafopredeter"/>
    <w:link w:val="Ttulo5"/>
    <w:uiPriority w:val="9"/>
    <w:rsid w:val="00E2720B"/>
    <w:rPr>
      <w:rFonts w:ascii="Cambria" w:eastAsia="Times New Roman" w:hAnsi="Cambria" w:cs="Times New Roman"/>
      <w:color w:val="243F60"/>
      <w:sz w:val="22"/>
      <w:szCs w:val="22"/>
      <w:lang w:val="es-AR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4305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ES"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4305F2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4305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ES"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4305F2"/>
    <w:rPr>
      <w:rFonts w:ascii="Arial" w:eastAsia="Times New Roman" w:hAnsi="Arial" w:cs="Arial"/>
      <w:vanish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927E94"/>
    <w:rPr>
      <w:color w:val="800080"/>
      <w:u w:val="single"/>
    </w:rPr>
  </w:style>
  <w:style w:type="character" w:customStyle="1" w:styleId="zmsearchresult">
    <w:name w:val="zmsearchresult"/>
    <w:basedOn w:val="Fuentedeprrafopredeter"/>
    <w:rsid w:val="000F0001"/>
  </w:style>
  <w:style w:type="character" w:customStyle="1" w:styleId="x1a">
    <w:name w:val="x1a"/>
    <w:basedOn w:val="Fuentedeprrafopredeter"/>
    <w:rsid w:val="00F858CB"/>
  </w:style>
  <w:style w:type="paragraph" w:styleId="TtuloTDC">
    <w:name w:val="TOC Heading"/>
    <w:basedOn w:val="Ttulo1"/>
    <w:next w:val="Normal"/>
    <w:uiPriority w:val="39"/>
    <w:semiHidden/>
    <w:unhideWhenUsed/>
    <w:qFormat/>
    <w:rsid w:val="00C43027"/>
    <w:pPr>
      <w:outlineLvl w:val="9"/>
    </w:pPr>
    <w:rPr>
      <w:lang w:val="es-ES"/>
    </w:rPr>
  </w:style>
  <w:style w:type="paragraph" w:styleId="Textoindependiente">
    <w:name w:val="Body Text"/>
    <w:aliases w:val="bt,body text,body tesx"/>
    <w:basedOn w:val="Normal"/>
    <w:link w:val="TextoindependienteCar"/>
    <w:rsid w:val="00B6471E"/>
    <w:pPr>
      <w:overflowPunct w:val="0"/>
      <w:autoSpaceDE w:val="0"/>
      <w:autoSpaceDN w:val="0"/>
      <w:adjustRightInd w:val="0"/>
      <w:spacing w:before="120" w:after="120" w:line="240" w:lineRule="auto"/>
      <w:ind w:left="2520"/>
      <w:jc w:val="both"/>
      <w:textAlignment w:val="baseline"/>
    </w:pPr>
    <w:rPr>
      <w:rFonts w:ascii="Palatino" w:eastAsia="Times New Roman" w:hAnsi="Palatino"/>
      <w:sz w:val="20"/>
      <w:szCs w:val="20"/>
      <w:lang w:val="es-ES_tradnl"/>
    </w:rPr>
  </w:style>
  <w:style w:type="character" w:customStyle="1" w:styleId="TextoindependienteCar">
    <w:name w:val="Texto independiente Car"/>
    <w:aliases w:val="bt Car,body text Car,body tesx Car"/>
    <w:basedOn w:val="Fuentedeprrafopredeter"/>
    <w:link w:val="Textoindependiente"/>
    <w:rsid w:val="00B6471E"/>
    <w:rPr>
      <w:rFonts w:ascii="Palatino" w:eastAsia="Times New Roman" w:hAnsi="Palatino"/>
      <w:lang w:val="es-ES_tradnl" w:eastAsia="en-US"/>
    </w:rPr>
  </w:style>
  <w:style w:type="paragraph" w:customStyle="1" w:styleId="Heading4">
    <w:name w:val="Heading4"/>
    <w:basedOn w:val="Textoindependiente"/>
    <w:rsid w:val="00B6471E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76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96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4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2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4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1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5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app-rest22.herokuapp.com/index.html#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E2E07-571D-4953-BD76-014623192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24</Pages>
  <Words>2424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RMERELES</dc:creator>
  <cp:lastModifiedBy>Fernando Ferreira</cp:lastModifiedBy>
  <cp:revision>191</cp:revision>
  <cp:lastPrinted>2015-02-24T20:30:00Z</cp:lastPrinted>
  <dcterms:created xsi:type="dcterms:W3CDTF">2016-08-29T16:01:00Z</dcterms:created>
  <dcterms:modified xsi:type="dcterms:W3CDTF">2022-07-22T03:16:00Z</dcterms:modified>
</cp:coreProperties>
</file>